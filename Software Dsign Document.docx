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F8740F" w14:textId="77777777" w:rsidR="009C5954" w:rsidRDefault="00000000">
      <w:pPr>
        <w:pStyle w:val="pMsoNormal"/>
        <w:jc w:val="both"/>
      </w:pPr>
      <w:r>
        <w:t> </w:t>
      </w:r>
    </w:p>
    <w:p w14:paraId="43893DAA" w14:textId="1E760B57" w:rsidR="009C5954" w:rsidRDefault="00000000">
      <w:pPr>
        <w:pStyle w:val="Heading1"/>
        <w:keepNext w:val="0"/>
        <w:keepLines w:val="0"/>
        <w:spacing w:before="322" w:after="322"/>
        <w:jc w:val="center"/>
      </w:pPr>
      <w:proofErr w:type="gramStart"/>
      <w:r>
        <w:rPr>
          <w:i/>
          <w:iCs/>
          <w:color w:val="4F81BD"/>
          <w:sz w:val="52"/>
          <w:szCs w:val="52"/>
        </w:rPr>
        <w:t>Globetrotting</w:t>
      </w:r>
      <w:r w:rsidR="00287E27">
        <w:rPr>
          <w:i/>
          <w:iCs/>
          <w:color w:val="4F81BD"/>
          <w:sz w:val="52"/>
          <w:szCs w:val="52"/>
        </w:rPr>
        <w:t>(</w:t>
      </w:r>
      <w:proofErr w:type="gramEnd"/>
      <w:r w:rsidR="00287E27">
        <w:rPr>
          <w:i/>
          <w:iCs/>
          <w:color w:val="4F81BD"/>
          <w:sz w:val="52"/>
          <w:szCs w:val="52"/>
        </w:rPr>
        <w:t>Tourism Management System)</w:t>
      </w:r>
    </w:p>
    <w:p w14:paraId="030F70E9" w14:textId="5474D437" w:rsidR="009C5954" w:rsidRPr="00A54A94" w:rsidRDefault="00000000">
      <w:pPr>
        <w:pStyle w:val="pMsoNormal"/>
        <w:jc w:val="center"/>
        <w:rPr>
          <w:sz w:val="44"/>
          <w:szCs w:val="44"/>
        </w:rPr>
      </w:pPr>
      <w:r w:rsidRPr="00A54A94">
        <w:rPr>
          <w:i/>
          <w:iCs/>
          <w:sz w:val="44"/>
          <w:szCs w:val="44"/>
        </w:rPr>
        <w:t>Author</w:t>
      </w:r>
    </w:p>
    <w:p w14:paraId="026B5F6F" w14:textId="77777777" w:rsidR="009C5954" w:rsidRPr="00A54A94" w:rsidRDefault="00000000">
      <w:pPr>
        <w:pStyle w:val="pMsoNormal"/>
        <w:jc w:val="center"/>
        <w:rPr>
          <w:sz w:val="44"/>
          <w:szCs w:val="44"/>
        </w:rPr>
      </w:pPr>
      <w:proofErr w:type="spellStart"/>
      <w:r w:rsidRPr="00A54A94">
        <w:rPr>
          <w:sz w:val="44"/>
          <w:szCs w:val="44"/>
        </w:rPr>
        <w:t>M.Muneeb</w:t>
      </w:r>
      <w:proofErr w:type="spellEnd"/>
    </w:p>
    <w:p w14:paraId="346ED0F5" w14:textId="1DBC52CA" w:rsidR="009C5954" w:rsidRDefault="004E4C42">
      <w:pPr>
        <w:pStyle w:val="pMsoNormal"/>
        <w:jc w:val="center"/>
      </w:pPr>
      <w:r>
        <w:br/>
      </w:r>
      <w:r>
        <w:br/>
      </w:r>
      <w:r>
        <w:rPr>
          <w:i/>
          <w:iCs/>
          <w:sz w:val="28"/>
          <w:szCs w:val="28"/>
        </w:rPr>
        <w:br/>
      </w:r>
    </w:p>
    <w:p w14:paraId="1A530A5E" w14:textId="77777777" w:rsidR="009C5954" w:rsidRDefault="00000000">
      <w:pPr>
        <w:pStyle w:val="Heading2"/>
        <w:keepNext w:val="0"/>
        <w:keepLines w:val="0"/>
        <w:spacing w:before="299" w:after="299"/>
        <w:jc w:val="both"/>
      </w:pPr>
      <w:r>
        <w:rPr>
          <w:color w:val="auto"/>
          <w:sz w:val="28"/>
          <w:szCs w:val="28"/>
        </w:rPr>
        <w:t xml:space="preserve">1. Introduction                                                                                 </w:t>
      </w:r>
    </w:p>
    <w:p w14:paraId="7EC176EF" w14:textId="77777777" w:rsidR="009C5954" w:rsidRDefault="00000000">
      <w:pPr>
        <w:pStyle w:val="liMsoNormal"/>
        <w:numPr>
          <w:ilvl w:val="0"/>
          <w:numId w:val="1"/>
        </w:numPr>
        <w:spacing w:before="240"/>
        <w:ind w:hanging="210"/>
        <w:jc w:val="both"/>
      </w:pPr>
      <w:r>
        <w:rPr>
          <w:b/>
          <w:bCs/>
        </w:rPr>
        <w:t>Purpose of this document</w:t>
      </w:r>
    </w:p>
    <w:p w14:paraId="5EFCB744" w14:textId="77777777" w:rsidR="009C5954" w:rsidRDefault="00000000">
      <w:pPr>
        <w:pStyle w:val="pMsoNormal"/>
        <w:ind w:left="720"/>
        <w:jc w:val="both"/>
      </w:pPr>
      <w:r>
        <w:t>The purpose of this document is to present a detailed description of the Tourism management System. It will explain the purpose and features of the system, the interfaces of the system, what the system will do, the constraints under which it must operate and how the system will react to external stimuli. This document is intended for both the stakeholders and the developers of the system.</w:t>
      </w:r>
    </w:p>
    <w:p w14:paraId="200FA311" w14:textId="77777777" w:rsidR="009C5954" w:rsidRDefault="00000000">
      <w:pPr>
        <w:pStyle w:val="liMsoNormal"/>
        <w:numPr>
          <w:ilvl w:val="0"/>
          <w:numId w:val="2"/>
        </w:numPr>
        <w:spacing w:before="240"/>
        <w:ind w:hanging="210"/>
        <w:jc w:val="both"/>
      </w:pPr>
      <w:r>
        <w:rPr>
          <w:b/>
          <w:bCs/>
        </w:rPr>
        <w:t>Scope of this document</w:t>
      </w:r>
    </w:p>
    <w:p w14:paraId="12EF8437" w14:textId="77777777" w:rsidR="009C5954" w:rsidRDefault="00000000">
      <w:pPr>
        <w:pStyle w:val="pMsoNormal"/>
        <w:ind w:left="720"/>
      </w:pPr>
      <w:r>
        <w:t xml:space="preserve">The Globetrotting project is an implementation of a managing Tourism which helps the customers to search the availability of various tourist places and prices of various hotel rooms in particular places, along with the different packages available with the reservations. This project also covers various features like online registration of the users, modifying the </w:t>
      </w:r>
      <w:proofErr w:type="gramStart"/>
      <w:r>
        <w:t>details  by</w:t>
      </w:r>
      <w:proofErr w:type="gramEnd"/>
      <w:r>
        <w:t xml:space="preserve"> the management staff or administrator of the app, by adding, deleting or modifying the customer details or packages information. In general, this app would be designed to perform like any other Tourist management website available online.</w:t>
      </w:r>
      <w:r>
        <w:br/>
        <w:t> </w:t>
      </w:r>
    </w:p>
    <w:p w14:paraId="09AFFEEF" w14:textId="77777777" w:rsidR="009C5954" w:rsidRDefault="00000000">
      <w:pPr>
        <w:pStyle w:val="liMsoNormal"/>
        <w:numPr>
          <w:ilvl w:val="0"/>
          <w:numId w:val="3"/>
        </w:numPr>
        <w:spacing w:before="240"/>
        <w:ind w:hanging="210"/>
        <w:jc w:val="both"/>
      </w:pPr>
      <w:r>
        <w:rPr>
          <w:b/>
          <w:bCs/>
        </w:rPr>
        <w:t>Overview</w:t>
      </w:r>
      <w:r>
        <w:rPr>
          <w:b/>
          <w:bCs/>
        </w:rPr>
        <w:br/>
      </w:r>
      <w:r>
        <w:rPr>
          <w:b/>
          <w:bCs/>
        </w:rPr>
        <w:br/>
      </w:r>
    </w:p>
    <w:p w14:paraId="3FD3DF35" w14:textId="77777777" w:rsidR="009C5954" w:rsidRDefault="00000000">
      <w:pPr>
        <w:pStyle w:val="pMsoNormal"/>
        <w:ind w:left="720"/>
        <w:jc w:val="both"/>
      </w:pPr>
      <w:r>
        <w:t xml:space="preserve"> This product </w:t>
      </w:r>
      <w:proofErr w:type="gramStart"/>
      <w:r>
        <w:t>fulfill</w:t>
      </w:r>
      <w:proofErr w:type="gramEnd"/>
      <w:r>
        <w:t xml:space="preserve"> user requirement such as it facilitate him to arranging their tour. Provide GPS, arrange their booking.</w:t>
      </w:r>
    </w:p>
    <w:p w14:paraId="3E26B990" w14:textId="77777777" w:rsidR="009C5954" w:rsidRDefault="00000000">
      <w:pPr>
        <w:pStyle w:val="liMsoNormal"/>
        <w:numPr>
          <w:ilvl w:val="0"/>
          <w:numId w:val="4"/>
        </w:numPr>
        <w:spacing w:before="240"/>
        <w:ind w:hanging="210"/>
        <w:jc w:val="both"/>
      </w:pPr>
      <w:r>
        <w:rPr>
          <w:b/>
          <w:bCs/>
        </w:rPr>
        <w:t>Business Context</w:t>
      </w:r>
    </w:p>
    <w:p w14:paraId="6EA9A3D3" w14:textId="77777777" w:rsidR="009C5954" w:rsidRDefault="00000000">
      <w:pPr>
        <w:pStyle w:val="pMsoNormal"/>
        <w:ind w:left="720"/>
        <w:jc w:val="both"/>
      </w:pPr>
      <w:r>
        <w:lastRenderedPageBreak/>
        <w:t>The user faces a great challenge in the age of the information technology development. The traditional tourism distribution channel faces a threat of the emerging IT environment. Throughout years the tourism industry was dependent on the intermediaries, who enabled the interaction between the suppliers and the customers. Nowadays, however, the suppliers can reach the customer directly via internet. By this product user fulfill their requirement without any difficulty from their mobile phones, laptops and social media devices. By using this app user pay monthly or yearly using packages so it is best for business point of view.</w:t>
      </w:r>
    </w:p>
    <w:p w14:paraId="7CFEBFAC" w14:textId="77777777" w:rsidR="009C5954" w:rsidRDefault="00000000">
      <w:pPr>
        <w:pStyle w:val="pMsoNormal"/>
        <w:ind w:left="720"/>
        <w:jc w:val="both"/>
      </w:pPr>
      <w:r>
        <w:br/>
        <w:t xml:space="preserve">  </w:t>
      </w:r>
    </w:p>
    <w:p w14:paraId="540C2A96" w14:textId="77777777" w:rsidR="009C5954" w:rsidRDefault="00000000">
      <w:pPr>
        <w:pStyle w:val="Heading2"/>
        <w:keepNext w:val="0"/>
        <w:keepLines w:val="0"/>
        <w:spacing w:before="299" w:after="299"/>
        <w:jc w:val="both"/>
      </w:pPr>
      <w:r>
        <w:rPr>
          <w:color w:val="auto"/>
          <w:sz w:val="28"/>
          <w:szCs w:val="28"/>
        </w:rPr>
        <w:t>2. General Description</w:t>
      </w:r>
    </w:p>
    <w:p w14:paraId="71CA9521" w14:textId="77777777" w:rsidR="009C5954" w:rsidRDefault="00000000">
      <w:pPr>
        <w:pStyle w:val="liMsoNormal"/>
        <w:numPr>
          <w:ilvl w:val="0"/>
          <w:numId w:val="5"/>
        </w:numPr>
        <w:spacing w:before="240"/>
        <w:ind w:hanging="210"/>
        <w:jc w:val="both"/>
      </w:pPr>
      <w:r>
        <w:rPr>
          <w:b/>
          <w:bCs/>
        </w:rPr>
        <w:t>Product Functions</w:t>
      </w:r>
    </w:p>
    <w:p w14:paraId="03C80EA0" w14:textId="77777777" w:rsidR="009C5954" w:rsidRDefault="00000000">
      <w:pPr>
        <w:pStyle w:val="pMsoNormal"/>
        <w:ind w:left="720"/>
        <w:jc w:val="both"/>
      </w:pPr>
      <w:proofErr w:type="gramStart"/>
      <w:r>
        <w:t>Thus</w:t>
      </w:r>
      <w:proofErr w:type="gramEnd"/>
      <w:r>
        <w:t xml:space="preserve"> this system like a self-containing shell that covers all the major aspects in the computerization of tourist agency. Some tasks are described in detail: </w:t>
      </w:r>
    </w:p>
    <w:p w14:paraId="2CE5B883" w14:textId="77777777" w:rsidR="009C5954" w:rsidRDefault="00000000">
      <w:pPr>
        <w:pStyle w:val="pMsoListParagraph"/>
        <w:ind w:left="1170" w:hanging="360"/>
        <w:jc w:val="both"/>
      </w:pPr>
      <w:proofErr w:type="gramStart"/>
      <w:r>
        <w:rPr>
          <w:rFonts w:ascii="Wingdings" w:eastAsia="Wingdings" w:hAnsi="Wingdings" w:cs="Wingdings"/>
        </w:rPr>
        <w:t>Ø</w:t>
      </w:r>
      <w:r>
        <w:rPr>
          <w:sz w:val="14"/>
          <w:szCs w:val="14"/>
        </w:rPr>
        <w:t xml:space="preserve">  </w:t>
      </w:r>
      <w:r>
        <w:rPr>
          <w:b/>
          <w:bCs/>
        </w:rPr>
        <w:t>Sight</w:t>
      </w:r>
      <w:proofErr w:type="gramEnd"/>
      <w:r>
        <w:rPr>
          <w:b/>
          <w:bCs/>
        </w:rPr>
        <w:t xml:space="preserve"> Seeing Tours: </w:t>
      </w:r>
    </w:p>
    <w:p w14:paraId="03E44FC3" w14:textId="77777777" w:rsidR="009C5954" w:rsidRDefault="00000000">
      <w:pPr>
        <w:pStyle w:val="pMsoNormal"/>
        <w:ind w:left="720"/>
        <w:jc w:val="both"/>
      </w:pPr>
      <w:r>
        <w:t xml:space="preserve">Tourist can enjoy, sightseeing tours to any of the place, listed in Agencies Data File. Before that Customer </w:t>
      </w:r>
      <w:proofErr w:type="gramStart"/>
      <w:r>
        <w:t>has to</w:t>
      </w:r>
      <w:proofErr w:type="gramEnd"/>
      <w:r>
        <w:t xml:space="preserve"> make the booking by registering his/her name in Data-File and informing date of journey and No. of operations.</w:t>
      </w:r>
    </w:p>
    <w:p w14:paraId="68D49AF8" w14:textId="77777777" w:rsidR="009C5954" w:rsidRDefault="00000000">
      <w:pPr>
        <w:pStyle w:val="pMsoListParagraph"/>
        <w:ind w:left="1170" w:hanging="360"/>
        <w:jc w:val="both"/>
      </w:pPr>
      <w:proofErr w:type="gramStart"/>
      <w:r>
        <w:rPr>
          <w:rFonts w:ascii="Wingdings" w:eastAsia="Wingdings" w:hAnsi="Wingdings" w:cs="Wingdings"/>
        </w:rPr>
        <w:t>Ø</w:t>
      </w:r>
      <w:r>
        <w:rPr>
          <w:sz w:val="14"/>
          <w:szCs w:val="14"/>
        </w:rPr>
        <w:t xml:space="preserve">  </w:t>
      </w:r>
      <w:r>
        <w:rPr>
          <w:b/>
          <w:bCs/>
        </w:rPr>
        <w:t>Hotels</w:t>
      </w:r>
      <w:proofErr w:type="gramEnd"/>
      <w:r>
        <w:rPr>
          <w:b/>
          <w:bCs/>
        </w:rPr>
        <w:t>:</w:t>
      </w:r>
    </w:p>
    <w:p w14:paraId="3F49FF99" w14:textId="77777777" w:rsidR="009C5954" w:rsidRDefault="00000000">
      <w:pPr>
        <w:pStyle w:val="pMsoNormal"/>
        <w:ind w:left="720"/>
        <w:jc w:val="both"/>
      </w:pPr>
      <w:r>
        <w:t xml:space="preserve"> Agency also makes the reservation for the Hotels registered with agency. </w:t>
      </w:r>
    </w:p>
    <w:p w14:paraId="14DF72D1" w14:textId="77777777" w:rsidR="009C5954" w:rsidRDefault="00000000">
      <w:pPr>
        <w:pStyle w:val="pMsoListParagraph"/>
        <w:ind w:left="1170" w:hanging="360"/>
        <w:jc w:val="both"/>
      </w:pPr>
      <w:proofErr w:type="gramStart"/>
      <w:r>
        <w:rPr>
          <w:rFonts w:ascii="Wingdings" w:eastAsia="Wingdings" w:hAnsi="Wingdings" w:cs="Wingdings"/>
        </w:rPr>
        <w:t>Ø</w:t>
      </w:r>
      <w:r>
        <w:rPr>
          <w:sz w:val="14"/>
          <w:szCs w:val="14"/>
        </w:rPr>
        <w:t xml:space="preserve">  </w:t>
      </w:r>
      <w:r>
        <w:rPr>
          <w:b/>
          <w:bCs/>
        </w:rPr>
        <w:t>Billing</w:t>
      </w:r>
      <w:proofErr w:type="gramEnd"/>
      <w:r>
        <w:rPr>
          <w:b/>
          <w:bCs/>
        </w:rPr>
        <w:t xml:space="preserve">: </w:t>
      </w:r>
    </w:p>
    <w:p w14:paraId="5B44746C" w14:textId="77777777" w:rsidR="009C5954" w:rsidRDefault="00000000">
      <w:pPr>
        <w:pStyle w:val="pMsoNormal"/>
        <w:ind w:left="720"/>
        <w:jc w:val="both"/>
      </w:pPr>
      <w:r>
        <w:t xml:space="preserve">Once the Customer makes the booking or reservation, Bill will be generated for him/her, and money </w:t>
      </w:r>
      <w:proofErr w:type="gramStart"/>
      <w:r>
        <w:t>has to</w:t>
      </w:r>
      <w:proofErr w:type="gramEnd"/>
      <w:r>
        <w:t xml:space="preserve"> be paid on the spot itself. </w:t>
      </w:r>
    </w:p>
    <w:p w14:paraId="6C332B6C" w14:textId="77777777" w:rsidR="009C5954" w:rsidRDefault="00000000">
      <w:pPr>
        <w:pStyle w:val="pMsoListParagraph"/>
        <w:ind w:left="1170" w:hanging="360"/>
        <w:jc w:val="both"/>
      </w:pPr>
      <w:proofErr w:type="gramStart"/>
      <w:r>
        <w:rPr>
          <w:rFonts w:ascii="Wingdings" w:eastAsia="Wingdings" w:hAnsi="Wingdings" w:cs="Wingdings"/>
        </w:rPr>
        <w:t>Ø</w:t>
      </w:r>
      <w:r>
        <w:rPr>
          <w:sz w:val="14"/>
          <w:szCs w:val="14"/>
        </w:rPr>
        <w:t xml:space="preserve">  </w:t>
      </w:r>
      <w:r>
        <w:rPr>
          <w:b/>
          <w:bCs/>
        </w:rPr>
        <w:t>Report</w:t>
      </w:r>
      <w:proofErr w:type="gramEnd"/>
      <w:r>
        <w:rPr>
          <w:b/>
          <w:bCs/>
        </w:rPr>
        <w:t xml:space="preserve"> Generation/Feedback</w:t>
      </w:r>
      <w:r>
        <w:t xml:space="preserve">: </w:t>
      </w:r>
    </w:p>
    <w:p w14:paraId="0215C66C" w14:textId="77777777" w:rsidR="009C5954" w:rsidRDefault="00000000">
      <w:pPr>
        <w:pStyle w:val="pMsoNormal"/>
        <w:ind w:left="720"/>
      </w:pPr>
      <w:r>
        <w:t>Details about the locations, hotels in that location and final report on the journey fare.</w:t>
      </w:r>
      <w:r>
        <w:br/>
        <w:t xml:space="preserve">  </w:t>
      </w:r>
    </w:p>
    <w:p w14:paraId="1869DE33" w14:textId="77777777" w:rsidR="009C5954" w:rsidRDefault="00000000">
      <w:pPr>
        <w:pStyle w:val="liMsoNormal"/>
        <w:numPr>
          <w:ilvl w:val="0"/>
          <w:numId w:val="6"/>
        </w:numPr>
        <w:spacing w:before="240"/>
        <w:ind w:hanging="210"/>
        <w:jc w:val="both"/>
      </w:pPr>
      <w:r>
        <w:rPr>
          <w:b/>
          <w:bCs/>
        </w:rPr>
        <w:t>Similar System Information</w:t>
      </w:r>
    </w:p>
    <w:p w14:paraId="307E1084" w14:textId="77777777" w:rsidR="009C5954" w:rsidRDefault="00000000">
      <w:pPr>
        <w:pStyle w:val="pMsoNormal"/>
        <w:ind w:left="720"/>
      </w:pPr>
      <w:r>
        <w:t xml:space="preserve">Pakistan tourism app is also similar with this </w:t>
      </w:r>
      <w:proofErr w:type="gramStart"/>
      <w:r>
        <w:t>product</w:t>
      </w:r>
      <w:proofErr w:type="gramEnd"/>
      <w:r>
        <w:t xml:space="preserve"> but it doesn’t provide some of the feature which ours product provide such hotels booking, airline booking, convert currency from their mobile without going to any agent.</w:t>
      </w:r>
      <w:r>
        <w:br/>
        <w:t> </w:t>
      </w:r>
    </w:p>
    <w:p w14:paraId="6F4C5518" w14:textId="77777777" w:rsidR="009C5954" w:rsidRDefault="00000000">
      <w:pPr>
        <w:pStyle w:val="liMsoNormal"/>
        <w:numPr>
          <w:ilvl w:val="0"/>
          <w:numId w:val="7"/>
        </w:numPr>
        <w:spacing w:before="240"/>
        <w:ind w:hanging="210"/>
        <w:jc w:val="both"/>
      </w:pPr>
      <w:r>
        <w:rPr>
          <w:b/>
          <w:bCs/>
        </w:rPr>
        <w:t>User Characteristics</w:t>
      </w:r>
    </w:p>
    <w:p w14:paraId="5E695BF3" w14:textId="77777777" w:rsidR="009C5954" w:rsidRDefault="00000000">
      <w:pPr>
        <w:pStyle w:val="pMsoNormal"/>
        <w:ind w:left="720"/>
        <w:jc w:val="both"/>
      </w:pPr>
      <w:r>
        <w:rPr>
          <w:b/>
          <w:bCs/>
        </w:rPr>
        <w:t>Customer</w:t>
      </w:r>
      <w:r>
        <w:t>: The one who uses the system. For which the system is created. E.g. tourist, end users</w:t>
      </w:r>
    </w:p>
    <w:p w14:paraId="0AF95837" w14:textId="77777777" w:rsidR="009C5954" w:rsidRDefault="00000000">
      <w:pPr>
        <w:pStyle w:val="pMsoNormal"/>
        <w:ind w:left="720"/>
        <w:jc w:val="both"/>
      </w:pPr>
      <w:r>
        <w:rPr>
          <w:b/>
          <w:bCs/>
        </w:rPr>
        <w:t>Manager:</w:t>
      </w:r>
      <w:r>
        <w:t xml:space="preserve"> The one who manages the system, provide details to the customers </w:t>
      </w:r>
    </w:p>
    <w:p w14:paraId="1AB9EEC7" w14:textId="77777777" w:rsidR="009C5954" w:rsidRDefault="00000000">
      <w:pPr>
        <w:pStyle w:val="pMsoNormal"/>
        <w:ind w:left="720"/>
        <w:jc w:val="both"/>
      </w:pPr>
      <w:r>
        <w:rPr>
          <w:b/>
          <w:bCs/>
        </w:rPr>
        <w:t>Administrator</w:t>
      </w:r>
      <w:r>
        <w:t>: The one, who operates the system, modifies, add or delete the customer records in databases. Customer Search location manager Manages system Admin Operates system</w:t>
      </w:r>
    </w:p>
    <w:p w14:paraId="6A0A15FE" w14:textId="77777777" w:rsidR="009C5954" w:rsidRDefault="00000000">
      <w:pPr>
        <w:pStyle w:val="liMsoNormal"/>
        <w:numPr>
          <w:ilvl w:val="0"/>
          <w:numId w:val="8"/>
        </w:numPr>
        <w:spacing w:before="240"/>
        <w:ind w:hanging="210"/>
        <w:jc w:val="both"/>
      </w:pPr>
      <w:r>
        <w:rPr>
          <w:b/>
          <w:bCs/>
        </w:rPr>
        <w:t>User Problem Statement</w:t>
      </w:r>
    </w:p>
    <w:p w14:paraId="1FFA98FA" w14:textId="77777777" w:rsidR="009C5954" w:rsidRDefault="00000000">
      <w:pPr>
        <w:pStyle w:val="pMsoNormal"/>
        <w:ind w:left="720"/>
        <w:jc w:val="both"/>
      </w:pPr>
      <w:r>
        <w:t xml:space="preserve">The user faces a great challenge in the age of the information technology development. The traditional tourism distribution channel faces a threat of the emerging IT environment. Throughout years the tourism industry was dependent on the intermediaries, who enabled the interaction between the suppliers and the customers. Nowadays, however, the suppliers can reach the customer </w:t>
      </w:r>
      <w:r>
        <w:lastRenderedPageBreak/>
        <w:t xml:space="preserve">directly via internet having the geographical distance barriers and costs associated to them, disappeared. The internet age changed the complexity of the user, enabling the entry of the new virtual intermediaries characterized by a strong competitive advantage towards other players of the sector.  </w:t>
      </w:r>
    </w:p>
    <w:p w14:paraId="6BCB7148" w14:textId="77777777" w:rsidR="009C5954" w:rsidRDefault="00000000">
      <w:pPr>
        <w:pStyle w:val="liMsoNormal"/>
        <w:numPr>
          <w:ilvl w:val="0"/>
          <w:numId w:val="9"/>
        </w:numPr>
        <w:spacing w:before="240"/>
        <w:ind w:hanging="210"/>
        <w:jc w:val="both"/>
      </w:pPr>
      <w:r>
        <w:rPr>
          <w:b/>
          <w:bCs/>
        </w:rPr>
        <w:t>User Objectives:</w:t>
      </w:r>
    </w:p>
    <w:p w14:paraId="76C5B56A" w14:textId="77777777" w:rsidR="009C5954" w:rsidRDefault="00000000">
      <w:pPr>
        <w:pStyle w:val="pMsoNormal"/>
        <w:ind w:left="720"/>
        <w:jc w:val="both"/>
      </w:pPr>
      <w:r>
        <w:t>These are the same objective which user requires and our product fulfill.</w:t>
      </w:r>
    </w:p>
    <w:p w14:paraId="19CD90D5" w14:textId="77777777" w:rsidR="009C5954" w:rsidRDefault="00000000">
      <w:pPr>
        <w:pStyle w:val="pMsoListParagraphCxSpFirst"/>
        <w:ind w:left="1440" w:hanging="360"/>
        <w:jc w:val="both"/>
      </w:pPr>
      <w:proofErr w:type="gramStart"/>
      <w:r>
        <w:rPr>
          <w:rFonts w:ascii="Wingdings" w:eastAsia="Wingdings" w:hAnsi="Wingdings" w:cs="Wingdings"/>
        </w:rPr>
        <w:t>Ø</w:t>
      </w:r>
      <w:r>
        <w:rPr>
          <w:sz w:val="14"/>
          <w:szCs w:val="14"/>
        </w:rPr>
        <w:t xml:space="preserve">  </w:t>
      </w:r>
      <w:r>
        <w:t>Airline</w:t>
      </w:r>
      <w:proofErr w:type="gramEnd"/>
      <w:r>
        <w:t xml:space="preserve"> booking from their phones</w:t>
      </w:r>
    </w:p>
    <w:p w14:paraId="7E39EF73" w14:textId="77777777" w:rsidR="009C5954" w:rsidRDefault="00000000">
      <w:pPr>
        <w:pStyle w:val="pMsoListParagraphCxSpMiddle"/>
        <w:ind w:left="1440" w:hanging="360"/>
        <w:jc w:val="both"/>
      </w:pPr>
      <w:proofErr w:type="gramStart"/>
      <w:r>
        <w:rPr>
          <w:rFonts w:ascii="Wingdings" w:eastAsia="Wingdings" w:hAnsi="Wingdings" w:cs="Wingdings"/>
        </w:rPr>
        <w:t>Ø</w:t>
      </w:r>
      <w:r>
        <w:rPr>
          <w:sz w:val="14"/>
          <w:szCs w:val="14"/>
        </w:rPr>
        <w:t xml:space="preserve">  </w:t>
      </w:r>
      <w:r>
        <w:t>Hotel</w:t>
      </w:r>
      <w:proofErr w:type="gramEnd"/>
      <w:r>
        <w:t xml:space="preserve"> booking </w:t>
      </w:r>
    </w:p>
    <w:p w14:paraId="0FA41833" w14:textId="77777777" w:rsidR="009C5954" w:rsidRDefault="00000000">
      <w:pPr>
        <w:pStyle w:val="pMsoListParagraphCxSpMiddle"/>
        <w:ind w:left="1440" w:hanging="360"/>
        <w:jc w:val="both"/>
      </w:pPr>
      <w:proofErr w:type="gramStart"/>
      <w:r>
        <w:rPr>
          <w:rFonts w:ascii="Wingdings" w:eastAsia="Wingdings" w:hAnsi="Wingdings" w:cs="Wingdings"/>
        </w:rPr>
        <w:t>Ø</w:t>
      </w:r>
      <w:r>
        <w:rPr>
          <w:sz w:val="14"/>
          <w:szCs w:val="14"/>
        </w:rPr>
        <w:t xml:space="preserve">  </w:t>
      </w:r>
      <w:r>
        <w:t>Maps</w:t>
      </w:r>
      <w:proofErr w:type="gramEnd"/>
    </w:p>
    <w:p w14:paraId="2541151A" w14:textId="77777777" w:rsidR="009C5954" w:rsidRDefault="00000000">
      <w:pPr>
        <w:pStyle w:val="pMsoListParagraphCxSpMiddle"/>
        <w:ind w:left="1440" w:hanging="360"/>
        <w:jc w:val="both"/>
      </w:pPr>
      <w:proofErr w:type="gramStart"/>
      <w:r>
        <w:rPr>
          <w:rFonts w:ascii="Wingdings" w:eastAsia="Wingdings" w:hAnsi="Wingdings" w:cs="Wingdings"/>
        </w:rPr>
        <w:t>Ø</w:t>
      </w:r>
      <w:r>
        <w:rPr>
          <w:sz w:val="14"/>
          <w:szCs w:val="14"/>
        </w:rPr>
        <w:t xml:space="preserve">  </w:t>
      </w:r>
      <w:r>
        <w:t>Emergency</w:t>
      </w:r>
      <w:proofErr w:type="gramEnd"/>
      <w:r>
        <w:t xml:space="preserve"> service</w:t>
      </w:r>
    </w:p>
    <w:p w14:paraId="4CD33F3E" w14:textId="77777777" w:rsidR="009C5954" w:rsidRDefault="00000000">
      <w:pPr>
        <w:pStyle w:val="pMsoListParagraphCxSpLast"/>
        <w:ind w:left="1440" w:hanging="360"/>
      </w:pPr>
      <w:proofErr w:type="gramStart"/>
      <w:r>
        <w:rPr>
          <w:rFonts w:ascii="Wingdings" w:eastAsia="Wingdings" w:hAnsi="Wingdings" w:cs="Wingdings"/>
        </w:rPr>
        <w:t>Ø</w:t>
      </w:r>
      <w:r>
        <w:rPr>
          <w:sz w:val="14"/>
          <w:szCs w:val="14"/>
        </w:rPr>
        <w:t xml:space="preserve">  </w:t>
      </w:r>
      <w:r>
        <w:t>Tourist</w:t>
      </w:r>
      <w:proofErr w:type="gramEnd"/>
      <w:r>
        <w:t xml:space="preserve"> spot</w:t>
      </w:r>
      <w:r>
        <w:br/>
        <w:t xml:space="preserve">  </w:t>
      </w:r>
    </w:p>
    <w:p w14:paraId="5F2DFB39" w14:textId="77777777" w:rsidR="009C5954" w:rsidRDefault="00000000">
      <w:pPr>
        <w:pStyle w:val="liMsoNormal"/>
        <w:numPr>
          <w:ilvl w:val="0"/>
          <w:numId w:val="10"/>
        </w:numPr>
        <w:spacing w:before="240"/>
        <w:ind w:hanging="210"/>
        <w:jc w:val="both"/>
      </w:pPr>
      <w:r>
        <w:rPr>
          <w:b/>
          <w:bCs/>
        </w:rPr>
        <w:t>General Constraints</w:t>
      </w:r>
    </w:p>
    <w:p w14:paraId="020BA169" w14:textId="77777777" w:rsidR="009C5954" w:rsidRDefault="00000000">
      <w:pPr>
        <w:pStyle w:val="pMsoNormal"/>
        <w:ind w:left="720"/>
        <w:jc w:val="both"/>
      </w:pPr>
      <w:r>
        <w:t>List of a constraint which faces our designing, implementation team such as</w:t>
      </w:r>
    </w:p>
    <w:p w14:paraId="133BFB9C" w14:textId="77777777" w:rsidR="009C5954" w:rsidRDefault="00000000">
      <w:pPr>
        <w:pStyle w:val="pMsoListParagraphCxSpFirst"/>
        <w:ind w:left="1440" w:hanging="360"/>
        <w:jc w:val="both"/>
      </w:pPr>
      <w:proofErr w:type="gramStart"/>
      <w:r>
        <w:rPr>
          <w:rFonts w:ascii="Wingdings" w:eastAsia="Wingdings" w:hAnsi="Wingdings" w:cs="Wingdings"/>
        </w:rPr>
        <w:t>Ø</w:t>
      </w:r>
      <w:r>
        <w:rPr>
          <w:sz w:val="14"/>
          <w:szCs w:val="14"/>
        </w:rPr>
        <w:t xml:space="preserve">  </w:t>
      </w:r>
      <w:r>
        <w:t>They</w:t>
      </w:r>
      <w:proofErr w:type="gramEnd"/>
      <w:r>
        <w:t xml:space="preserve"> gather the entire requirement from stakeholder.</w:t>
      </w:r>
    </w:p>
    <w:p w14:paraId="7F304791" w14:textId="77777777" w:rsidR="009C5954" w:rsidRDefault="00000000">
      <w:pPr>
        <w:pStyle w:val="pMsoListParagraphCxSpMiddle"/>
        <w:ind w:left="1440" w:hanging="360"/>
        <w:jc w:val="both"/>
      </w:pPr>
      <w:proofErr w:type="gramStart"/>
      <w:r>
        <w:rPr>
          <w:rFonts w:ascii="Wingdings" w:eastAsia="Wingdings" w:hAnsi="Wingdings" w:cs="Wingdings"/>
        </w:rPr>
        <w:t>Ø</w:t>
      </w:r>
      <w:r>
        <w:rPr>
          <w:sz w:val="14"/>
          <w:szCs w:val="14"/>
        </w:rPr>
        <w:t xml:space="preserve">  </w:t>
      </w:r>
      <w:r>
        <w:t>Design</w:t>
      </w:r>
      <w:proofErr w:type="gramEnd"/>
      <w:r>
        <w:t xml:space="preserve"> them.</w:t>
      </w:r>
    </w:p>
    <w:p w14:paraId="7A3689D9" w14:textId="77777777" w:rsidR="009C5954" w:rsidRDefault="00000000">
      <w:pPr>
        <w:pStyle w:val="pMsoListParagraphCxSpMiddle"/>
        <w:ind w:left="1440" w:hanging="360"/>
        <w:jc w:val="both"/>
      </w:pPr>
      <w:proofErr w:type="gramStart"/>
      <w:r>
        <w:rPr>
          <w:rFonts w:ascii="Wingdings" w:eastAsia="Wingdings" w:hAnsi="Wingdings" w:cs="Wingdings"/>
        </w:rPr>
        <w:t>Ø</w:t>
      </w:r>
      <w:r>
        <w:rPr>
          <w:sz w:val="14"/>
          <w:szCs w:val="14"/>
        </w:rPr>
        <w:t xml:space="preserve">  </w:t>
      </w:r>
      <w:r>
        <w:t>Implementation</w:t>
      </w:r>
      <w:proofErr w:type="gramEnd"/>
      <w:r>
        <w:t xml:space="preserve"> team faces time constrain such they complete first iteration in their time period</w:t>
      </w:r>
    </w:p>
    <w:p w14:paraId="1953338F" w14:textId="77777777" w:rsidR="009C5954" w:rsidRDefault="00000000">
      <w:pPr>
        <w:pStyle w:val="pMsoListParagraphCxSpLast"/>
        <w:ind w:left="1440" w:hanging="360"/>
      </w:pPr>
      <w:proofErr w:type="gramStart"/>
      <w:r>
        <w:rPr>
          <w:rFonts w:ascii="Wingdings" w:eastAsia="Wingdings" w:hAnsi="Wingdings" w:cs="Wingdings"/>
        </w:rPr>
        <w:t>Ø</w:t>
      </w:r>
      <w:r>
        <w:rPr>
          <w:sz w:val="14"/>
          <w:szCs w:val="14"/>
        </w:rPr>
        <w:t xml:space="preserve">  </w:t>
      </w:r>
      <w:r>
        <w:t>Speed</w:t>
      </w:r>
      <w:proofErr w:type="gramEnd"/>
      <w:r>
        <w:t xml:space="preserve"> constrain in which they make this product fast that it can response user in nanosecond.</w:t>
      </w:r>
      <w:r>
        <w:br/>
        <w:t> </w:t>
      </w:r>
    </w:p>
    <w:p w14:paraId="27EDB3D1" w14:textId="77777777" w:rsidR="009C5954" w:rsidRDefault="00000000">
      <w:pPr>
        <w:pStyle w:val="Heading2"/>
        <w:keepNext w:val="0"/>
        <w:keepLines w:val="0"/>
        <w:spacing w:before="299" w:after="299"/>
        <w:jc w:val="both"/>
      </w:pPr>
      <w:r>
        <w:rPr>
          <w:color w:val="auto"/>
          <w:sz w:val="24"/>
          <w:szCs w:val="24"/>
        </w:rPr>
        <w:t>3. Functional Requirements</w:t>
      </w:r>
    </w:p>
    <w:p w14:paraId="65181B9C" w14:textId="77777777" w:rsidR="009C5954" w:rsidRDefault="00000000">
      <w:pPr>
        <w:pStyle w:val="pMsoNormal"/>
        <w:jc w:val="both"/>
      </w:pPr>
      <w:r>
        <w:t> </w:t>
      </w:r>
    </w:p>
    <w:p w14:paraId="68E822D6" w14:textId="77777777" w:rsidR="009C5954" w:rsidRDefault="00000000">
      <w:pPr>
        <w:pStyle w:val="pMsoListParagraphCxSpFirst"/>
        <w:shd w:val="clear" w:color="auto" w:fill="FFFFFF"/>
        <w:spacing w:after="150"/>
        <w:ind w:left="720" w:hanging="360"/>
      </w:pPr>
      <w:proofErr w:type="gramStart"/>
      <w:r>
        <w:rPr>
          <w:rFonts w:ascii="Wingdings" w:eastAsia="Wingdings" w:hAnsi="Wingdings" w:cs="Wingdings"/>
          <w:color w:val="404040"/>
        </w:rPr>
        <w:t>Ø</w:t>
      </w:r>
      <w:r>
        <w:rPr>
          <w:color w:val="404040"/>
          <w:sz w:val="14"/>
          <w:szCs w:val="14"/>
        </w:rPr>
        <w:t xml:space="preserve">  </w:t>
      </w:r>
      <w:r>
        <w:rPr>
          <w:color w:val="404040"/>
        </w:rPr>
        <w:t>The</w:t>
      </w:r>
      <w:proofErr w:type="gramEnd"/>
      <w:r>
        <w:rPr>
          <w:color w:val="404040"/>
        </w:rPr>
        <w:t xml:space="preserve"> client must register for create the account and login using username and password to use function in the application</w:t>
      </w:r>
    </w:p>
    <w:p w14:paraId="2C8D4C8D" w14:textId="77777777" w:rsidR="009C5954" w:rsidRDefault="00000000">
      <w:pPr>
        <w:pStyle w:val="pMsoListParagraphCxSpMiddle"/>
        <w:shd w:val="clear" w:color="auto" w:fill="FFFFFF"/>
        <w:spacing w:after="150"/>
        <w:ind w:left="720" w:hanging="360"/>
      </w:pPr>
      <w:proofErr w:type="gramStart"/>
      <w:r>
        <w:rPr>
          <w:rFonts w:ascii="Wingdings" w:eastAsia="Wingdings" w:hAnsi="Wingdings" w:cs="Wingdings"/>
          <w:color w:val="404040"/>
        </w:rPr>
        <w:t>Ø</w:t>
      </w:r>
      <w:r>
        <w:rPr>
          <w:color w:val="404040"/>
          <w:sz w:val="14"/>
          <w:szCs w:val="14"/>
        </w:rPr>
        <w:t xml:space="preserve">  </w:t>
      </w:r>
      <w:r>
        <w:rPr>
          <w:color w:val="404040"/>
        </w:rPr>
        <w:t>_</w:t>
      </w:r>
      <w:proofErr w:type="gramEnd"/>
      <w:r>
        <w:rPr>
          <w:color w:val="404040"/>
        </w:rPr>
        <w:t xml:space="preserve"> collect data of client personal information (name, address, </w:t>
      </w:r>
      <w:proofErr w:type="spellStart"/>
      <w:r>
        <w:rPr>
          <w:color w:val="404040"/>
        </w:rPr>
        <w:t>tel</w:t>
      </w:r>
      <w:proofErr w:type="spellEnd"/>
      <w:r>
        <w:rPr>
          <w:color w:val="404040"/>
        </w:rPr>
        <w:t xml:space="preserve"> number, old, behavior)</w:t>
      </w:r>
    </w:p>
    <w:p w14:paraId="43BE8AC6" w14:textId="77777777" w:rsidR="009C5954" w:rsidRDefault="00000000">
      <w:pPr>
        <w:pStyle w:val="pMsoListParagraphCxSpMiddle"/>
        <w:shd w:val="clear" w:color="auto" w:fill="FFFFFF"/>
        <w:spacing w:after="150"/>
        <w:ind w:left="720" w:hanging="360"/>
      </w:pPr>
      <w:proofErr w:type="gramStart"/>
      <w:r>
        <w:rPr>
          <w:rFonts w:ascii="Wingdings" w:eastAsia="Wingdings" w:hAnsi="Wingdings" w:cs="Wingdings"/>
          <w:color w:val="404040"/>
        </w:rPr>
        <w:t>Ø</w:t>
      </w:r>
      <w:r>
        <w:rPr>
          <w:color w:val="404040"/>
          <w:sz w:val="14"/>
          <w:szCs w:val="14"/>
        </w:rPr>
        <w:t xml:space="preserve">  </w:t>
      </w:r>
      <w:r>
        <w:rPr>
          <w:color w:val="404040"/>
        </w:rPr>
        <w:t>–</w:t>
      </w:r>
      <w:proofErr w:type="gramEnd"/>
      <w:r>
        <w:rPr>
          <w:color w:val="404040"/>
        </w:rPr>
        <w:t xml:space="preserve"> The client can view or find the information of hotel, tourist attraction.</w:t>
      </w:r>
    </w:p>
    <w:p w14:paraId="7FDEA7B1" w14:textId="77777777" w:rsidR="009C5954" w:rsidRDefault="00000000">
      <w:pPr>
        <w:pStyle w:val="pMsoListParagraphCxSpMiddle"/>
        <w:shd w:val="clear" w:color="auto" w:fill="FFFFFF"/>
        <w:spacing w:after="150"/>
        <w:ind w:left="720" w:hanging="360"/>
      </w:pPr>
      <w:proofErr w:type="gramStart"/>
      <w:r>
        <w:rPr>
          <w:rFonts w:ascii="Wingdings" w:eastAsia="Wingdings" w:hAnsi="Wingdings" w:cs="Wingdings"/>
          <w:color w:val="404040"/>
        </w:rPr>
        <w:t>Ø</w:t>
      </w:r>
      <w:r>
        <w:rPr>
          <w:color w:val="404040"/>
          <w:sz w:val="14"/>
          <w:szCs w:val="14"/>
        </w:rPr>
        <w:t xml:space="preserve">  </w:t>
      </w:r>
      <w:r>
        <w:rPr>
          <w:color w:val="404040"/>
        </w:rPr>
        <w:t>–</w:t>
      </w:r>
      <w:proofErr w:type="gramEnd"/>
      <w:r>
        <w:rPr>
          <w:color w:val="404040"/>
        </w:rPr>
        <w:t xml:space="preserve"> The client can search for booking hotel, flight after select date time to go.</w:t>
      </w:r>
    </w:p>
    <w:p w14:paraId="1BD4225F" w14:textId="77777777" w:rsidR="009C5954" w:rsidRDefault="00000000">
      <w:pPr>
        <w:pStyle w:val="pMsoListParagraphCxSpMiddle"/>
        <w:shd w:val="clear" w:color="auto" w:fill="FFFFFF"/>
        <w:spacing w:after="150"/>
        <w:ind w:left="720" w:hanging="360"/>
      </w:pPr>
      <w:proofErr w:type="gramStart"/>
      <w:r>
        <w:rPr>
          <w:rFonts w:ascii="Wingdings" w:eastAsia="Wingdings" w:hAnsi="Wingdings" w:cs="Wingdings"/>
          <w:color w:val="404040"/>
        </w:rPr>
        <w:t>Ø</w:t>
      </w:r>
      <w:r>
        <w:rPr>
          <w:color w:val="404040"/>
          <w:sz w:val="14"/>
          <w:szCs w:val="14"/>
        </w:rPr>
        <w:t xml:space="preserve">  </w:t>
      </w:r>
      <w:r>
        <w:rPr>
          <w:color w:val="404040"/>
        </w:rPr>
        <w:t>–</w:t>
      </w:r>
      <w:proofErr w:type="gramEnd"/>
      <w:r>
        <w:rPr>
          <w:color w:val="404040"/>
        </w:rPr>
        <w:t xml:space="preserve"> The client can find the information and the calculate system of time, ways, price to the destination place.</w:t>
      </w:r>
      <w:r>
        <w:rPr>
          <w:color w:val="404040"/>
        </w:rPr>
        <w:br/>
      </w:r>
      <w:r>
        <w:t> </w:t>
      </w:r>
    </w:p>
    <w:p w14:paraId="34374DBC" w14:textId="77777777" w:rsidR="009C5954" w:rsidRDefault="00000000">
      <w:pPr>
        <w:pStyle w:val="pMsoListParagraphCxSpLast"/>
        <w:shd w:val="clear" w:color="auto" w:fill="FFFFFF"/>
        <w:spacing w:after="150"/>
        <w:ind w:left="720"/>
      </w:pPr>
      <w:r>
        <w:rPr>
          <w:b/>
          <w:bCs/>
        </w:rPr>
        <w:t>&lt;Name of second highest ranked requirement&gt;</w:t>
      </w:r>
    </w:p>
    <w:p w14:paraId="48ADFA1E" w14:textId="77777777" w:rsidR="009C5954" w:rsidRDefault="00000000">
      <w:pPr>
        <w:pStyle w:val="pMsoNormal"/>
        <w:ind w:left="720"/>
      </w:pPr>
      <w:r>
        <w:t>Second highest ranked requirement is currency conversion.</w:t>
      </w:r>
      <w:r>
        <w:br/>
      </w:r>
      <w:r>
        <w:rPr>
          <w:sz w:val="28"/>
          <w:szCs w:val="28"/>
        </w:rPr>
        <w:t xml:space="preserve">  </w:t>
      </w:r>
    </w:p>
    <w:p w14:paraId="55611C0D" w14:textId="77777777" w:rsidR="009C5954" w:rsidRDefault="00000000">
      <w:pPr>
        <w:pStyle w:val="Heading2"/>
        <w:keepNext w:val="0"/>
        <w:keepLines w:val="0"/>
        <w:spacing w:before="299" w:after="299"/>
        <w:jc w:val="both"/>
      </w:pPr>
      <w:r>
        <w:rPr>
          <w:color w:val="auto"/>
          <w:sz w:val="28"/>
          <w:szCs w:val="28"/>
        </w:rPr>
        <w:lastRenderedPageBreak/>
        <w:t xml:space="preserve">4. Interface Requirements  </w:t>
      </w:r>
    </w:p>
    <w:p w14:paraId="097DFFAF" w14:textId="77777777" w:rsidR="009C5954" w:rsidRDefault="00000000">
      <w:pPr>
        <w:pStyle w:val="liMsoNormal"/>
        <w:numPr>
          <w:ilvl w:val="0"/>
          <w:numId w:val="11"/>
        </w:numPr>
        <w:spacing w:before="240"/>
        <w:ind w:hanging="210"/>
      </w:pPr>
      <w:r>
        <w:rPr>
          <w:b/>
          <w:bCs/>
        </w:rPr>
        <w:t>Hardware Interfaces</w:t>
      </w:r>
    </w:p>
    <w:p w14:paraId="41C691B3" w14:textId="77777777" w:rsidR="009C5954" w:rsidRDefault="00000000">
      <w:pPr>
        <w:pStyle w:val="pMsoNormal"/>
        <w:ind w:left="720"/>
      </w:pPr>
      <w:r>
        <w:t xml:space="preserve">Hardware specification </w:t>
      </w:r>
    </w:p>
    <w:p w14:paraId="79D0518C" w14:textId="77777777" w:rsidR="009C5954" w:rsidRDefault="00000000">
      <w:pPr>
        <w:pStyle w:val="pMsoNormal"/>
        <w:ind w:left="720"/>
      </w:pPr>
      <w:r>
        <w:t xml:space="preserve">Processor: Pentium IV </w:t>
      </w:r>
    </w:p>
    <w:p w14:paraId="47D559AD" w14:textId="77777777" w:rsidR="009C5954" w:rsidRDefault="00000000">
      <w:pPr>
        <w:pStyle w:val="pMsoNormal"/>
        <w:ind w:left="720"/>
      </w:pPr>
      <w:r>
        <w:t xml:space="preserve">Speed: 2.0 GHZ above </w:t>
      </w:r>
    </w:p>
    <w:p w14:paraId="5EDE1863" w14:textId="77777777" w:rsidR="009C5954" w:rsidRDefault="00000000">
      <w:pPr>
        <w:pStyle w:val="pMsoNormal"/>
        <w:ind w:left="720"/>
      </w:pPr>
      <w:r>
        <w:t xml:space="preserve">Hard Disk: 40 GB RAM: 512 MB </w:t>
      </w:r>
    </w:p>
    <w:p w14:paraId="095A864E" w14:textId="77777777" w:rsidR="009C5954" w:rsidRDefault="00000000">
      <w:pPr>
        <w:pStyle w:val="pMsoNormal"/>
        <w:ind w:left="720"/>
      </w:pPr>
      <w:r>
        <w:t xml:space="preserve">CD Drive: 48 </w:t>
      </w:r>
      <w:proofErr w:type="spellStart"/>
      <w:r>
        <w:t>xs</w:t>
      </w:r>
      <w:proofErr w:type="spellEnd"/>
    </w:p>
    <w:p w14:paraId="70DF06DF" w14:textId="77777777" w:rsidR="009C5954" w:rsidRDefault="00000000">
      <w:pPr>
        <w:pStyle w:val="pMsoNormal"/>
        <w:ind w:left="720"/>
      </w:pPr>
      <w:r>
        <w:t xml:space="preserve">Input devices: Keyboard and mouse </w:t>
      </w:r>
    </w:p>
    <w:p w14:paraId="37177D1E" w14:textId="77777777" w:rsidR="009C5954" w:rsidRDefault="00000000">
      <w:pPr>
        <w:pStyle w:val="pMsoNormal"/>
        <w:ind w:left="720"/>
      </w:pPr>
      <w:r>
        <w:t xml:space="preserve">Monitor: Compatible monitor with 600 x 800 resolutions </w:t>
      </w:r>
    </w:p>
    <w:p w14:paraId="1B27B527" w14:textId="77777777" w:rsidR="009C5954" w:rsidRDefault="00000000">
      <w:pPr>
        <w:pStyle w:val="pMsoNormal"/>
        <w:ind w:left="720"/>
      </w:pPr>
      <w:r>
        <w:t xml:space="preserve">Internet: 100kbps above </w:t>
      </w:r>
    </w:p>
    <w:p w14:paraId="5D5D570F" w14:textId="77777777" w:rsidR="009C5954" w:rsidRDefault="00000000">
      <w:pPr>
        <w:pStyle w:val="pMsoNormal"/>
        <w:ind w:left="720"/>
      </w:pPr>
      <w:r>
        <w:t>Printer: Any printer compatible for Windows</w:t>
      </w:r>
      <w:r>
        <w:br/>
        <w:t> </w:t>
      </w:r>
    </w:p>
    <w:p w14:paraId="60E1B5A3" w14:textId="77777777" w:rsidR="009C5954" w:rsidRDefault="00000000">
      <w:pPr>
        <w:pStyle w:val="liMsoNormal"/>
        <w:numPr>
          <w:ilvl w:val="0"/>
          <w:numId w:val="12"/>
        </w:numPr>
        <w:spacing w:before="240"/>
        <w:ind w:hanging="210"/>
      </w:pPr>
      <w:r>
        <w:rPr>
          <w:b/>
          <w:bCs/>
        </w:rPr>
        <w:t>Software Interfaces</w:t>
      </w:r>
    </w:p>
    <w:p w14:paraId="4E020A3A" w14:textId="77777777" w:rsidR="009C5954" w:rsidRDefault="00000000">
      <w:pPr>
        <w:pStyle w:val="pMsoNormal"/>
        <w:ind w:left="720"/>
      </w:pPr>
      <w:r>
        <w:t xml:space="preserve">Software specification </w:t>
      </w:r>
    </w:p>
    <w:p w14:paraId="3F4F2F02" w14:textId="77777777" w:rsidR="009C5954" w:rsidRDefault="00000000">
      <w:pPr>
        <w:pStyle w:val="pMsoNormal"/>
        <w:ind w:left="720"/>
      </w:pPr>
      <w:r>
        <w:t xml:space="preserve">Operating System: Windows XP or Higher versions </w:t>
      </w:r>
    </w:p>
    <w:p w14:paraId="5BCB34B2" w14:textId="77777777" w:rsidR="009C5954" w:rsidRDefault="00000000">
      <w:pPr>
        <w:pStyle w:val="pMsoNormal"/>
        <w:ind w:left="720"/>
      </w:pPr>
      <w:r>
        <w:t xml:space="preserve">Front End: ASP.NET </w:t>
      </w:r>
    </w:p>
    <w:p w14:paraId="1DB169C2" w14:textId="77777777" w:rsidR="009C5954" w:rsidRDefault="00000000">
      <w:pPr>
        <w:pStyle w:val="pMsoNormal"/>
        <w:ind w:left="720"/>
      </w:pPr>
      <w:r>
        <w:t>Back End: SQL</w:t>
      </w:r>
      <w:r>
        <w:br/>
        <w:t xml:space="preserve">  </w:t>
      </w:r>
    </w:p>
    <w:p w14:paraId="3A32E9D4" w14:textId="77777777" w:rsidR="009C5954" w:rsidRDefault="00000000">
      <w:pPr>
        <w:pStyle w:val="Heading2"/>
        <w:keepNext w:val="0"/>
        <w:keepLines w:val="0"/>
        <w:spacing w:before="299" w:after="299"/>
        <w:jc w:val="both"/>
      </w:pPr>
      <w:r>
        <w:rPr>
          <w:color w:val="auto"/>
          <w:sz w:val="28"/>
          <w:szCs w:val="28"/>
        </w:rPr>
        <w:t>5. Performance Requirements</w:t>
      </w:r>
    </w:p>
    <w:p w14:paraId="4E414640" w14:textId="77777777" w:rsidR="009C5954" w:rsidRDefault="00000000">
      <w:pPr>
        <w:pStyle w:val="Heading2"/>
        <w:keepNext w:val="0"/>
        <w:keepLines w:val="0"/>
        <w:spacing w:before="299" w:after="299"/>
        <w:jc w:val="both"/>
      </w:pPr>
      <w:r>
        <w:rPr>
          <w:b w:val="0"/>
          <w:bCs w:val="0"/>
          <w:color w:val="auto"/>
          <w:sz w:val="24"/>
          <w:szCs w:val="24"/>
        </w:rPr>
        <w:t xml:space="preserve">Stakeholder requires that system should response on less than 1 nanosecond and if system fails then it </w:t>
      </w:r>
      <w:proofErr w:type="gramStart"/>
      <w:r>
        <w:rPr>
          <w:b w:val="0"/>
          <w:bCs w:val="0"/>
          <w:color w:val="auto"/>
          <w:sz w:val="24"/>
          <w:szCs w:val="24"/>
        </w:rPr>
        <w:t>reboot</w:t>
      </w:r>
      <w:proofErr w:type="gramEnd"/>
      <w:r>
        <w:rPr>
          <w:b w:val="0"/>
          <w:bCs w:val="0"/>
          <w:color w:val="auto"/>
          <w:sz w:val="24"/>
          <w:szCs w:val="24"/>
        </w:rPr>
        <w:t xml:space="preserve"> itself and recover itself.</w:t>
      </w:r>
    </w:p>
    <w:p w14:paraId="3930F618" w14:textId="77777777" w:rsidR="009C5954" w:rsidRDefault="00000000">
      <w:pPr>
        <w:pStyle w:val="Heading2"/>
        <w:keepNext w:val="0"/>
        <w:keepLines w:val="0"/>
        <w:spacing w:before="299" w:after="299"/>
        <w:jc w:val="both"/>
      </w:pPr>
      <w:r>
        <w:rPr>
          <w:color w:val="auto"/>
          <w:sz w:val="28"/>
          <w:szCs w:val="28"/>
        </w:rPr>
        <w:t>6. Design Constraints</w:t>
      </w:r>
    </w:p>
    <w:p w14:paraId="265DBF53" w14:textId="77777777" w:rsidR="009C5954" w:rsidRDefault="00000000">
      <w:pPr>
        <w:pStyle w:val="liMsoNormal"/>
        <w:numPr>
          <w:ilvl w:val="0"/>
          <w:numId w:val="13"/>
        </w:numPr>
        <w:spacing w:before="240"/>
        <w:ind w:hanging="210"/>
        <w:jc w:val="both"/>
      </w:pPr>
      <w:r>
        <w:rPr>
          <w:b/>
          <w:bCs/>
        </w:rPr>
        <w:t>Hardware Limitations</w:t>
      </w:r>
    </w:p>
    <w:p w14:paraId="7581AD5D" w14:textId="77777777" w:rsidR="009C5954" w:rsidRDefault="00000000">
      <w:pPr>
        <w:pStyle w:val="pMsoNormal"/>
        <w:ind w:left="360"/>
        <w:jc w:val="both"/>
      </w:pPr>
      <w:r>
        <w:t xml:space="preserve">This system does not </w:t>
      </w:r>
      <w:proofErr w:type="gramStart"/>
      <w:r>
        <w:t>works</w:t>
      </w:r>
      <w:proofErr w:type="gramEnd"/>
      <w:r>
        <w:t xml:space="preserve"> on mobile phones which have ram less than 1 GB and also does not support computer which have less than 80GB rom.</w:t>
      </w:r>
    </w:p>
    <w:p w14:paraId="0AE4BD4D" w14:textId="77777777" w:rsidR="009C5954" w:rsidRDefault="00000000">
      <w:pPr>
        <w:pStyle w:val="pMsoListParagraphCxSpFirst"/>
        <w:ind w:left="1080" w:hanging="360"/>
        <w:jc w:val="both"/>
      </w:pPr>
      <w:proofErr w:type="gramStart"/>
      <w:r>
        <w:rPr>
          <w:rFonts w:ascii="Wingdings" w:eastAsia="Wingdings" w:hAnsi="Wingdings" w:cs="Wingdings"/>
        </w:rPr>
        <w:t>Ø</w:t>
      </w:r>
      <w:r>
        <w:rPr>
          <w:sz w:val="14"/>
          <w:szCs w:val="14"/>
        </w:rPr>
        <w:t xml:space="preserve">  </w:t>
      </w:r>
      <w:r>
        <w:t>Processor</w:t>
      </w:r>
      <w:proofErr w:type="gramEnd"/>
      <w:r>
        <w:t xml:space="preserve"> _at least 2.0GHZ</w:t>
      </w:r>
    </w:p>
    <w:p w14:paraId="043EF7D6" w14:textId="77777777" w:rsidR="009C5954" w:rsidRDefault="00000000">
      <w:pPr>
        <w:pStyle w:val="pMsoListParagraphCxSpLast"/>
        <w:ind w:left="1080" w:hanging="360"/>
        <w:jc w:val="both"/>
      </w:pPr>
      <w:proofErr w:type="gramStart"/>
      <w:r>
        <w:rPr>
          <w:rFonts w:ascii="Wingdings" w:eastAsia="Wingdings" w:hAnsi="Wingdings" w:cs="Wingdings"/>
        </w:rPr>
        <w:t>Ø</w:t>
      </w:r>
      <w:r>
        <w:rPr>
          <w:sz w:val="14"/>
          <w:szCs w:val="14"/>
        </w:rPr>
        <w:t xml:space="preserve">  </w:t>
      </w:r>
      <w:r>
        <w:t>RAM</w:t>
      </w:r>
      <w:proofErr w:type="gramEnd"/>
      <w:r>
        <w:t xml:space="preserve"> _at least 2 GB</w:t>
      </w:r>
    </w:p>
    <w:p w14:paraId="7EB67D71" w14:textId="77777777" w:rsidR="009C5954" w:rsidRDefault="00000000">
      <w:pPr>
        <w:pStyle w:val="Heading2"/>
        <w:keepNext w:val="0"/>
        <w:keepLines w:val="0"/>
        <w:spacing w:before="299" w:after="299"/>
        <w:jc w:val="both"/>
      </w:pPr>
      <w:r>
        <w:rPr>
          <w:color w:val="auto"/>
          <w:sz w:val="28"/>
          <w:szCs w:val="28"/>
        </w:rPr>
        <w:t>7. Other non-functional attributes</w:t>
      </w:r>
    </w:p>
    <w:p w14:paraId="39F75ACD" w14:textId="77777777" w:rsidR="009C5954" w:rsidRDefault="00000000">
      <w:pPr>
        <w:pStyle w:val="pMsoNormal"/>
        <w:jc w:val="both"/>
      </w:pPr>
      <w:r>
        <w:lastRenderedPageBreak/>
        <w:t xml:space="preserve">Specifies any other </w:t>
      </w:r>
      <w:proofErr w:type="gramStart"/>
      <w:r>
        <w:t>particular non-functional</w:t>
      </w:r>
      <w:proofErr w:type="gramEnd"/>
      <w:r>
        <w:t xml:space="preserve"> attributes required by the system. Examples are provided below. </w:t>
      </w:r>
    </w:p>
    <w:p w14:paraId="616342F6" w14:textId="77777777" w:rsidR="009C5954" w:rsidRDefault="00000000">
      <w:pPr>
        <w:pStyle w:val="liMsoNormal"/>
        <w:numPr>
          <w:ilvl w:val="0"/>
          <w:numId w:val="14"/>
        </w:numPr>
        <w:spacing w:before="240"/>
        <w:ind w:hanging="210"/>
        <w:jc w:val="both"/>
      </w:pPr>
      <w:r>
        <w:rPr>
          <w:b/>
          <w:bCs/>
        </w:rPr>
        <w:t>Security</w:t>
      </w:r>
    </w:p>
    <w:p w14:paraId="380CC510" w14:textId="77777777" w:rsidR="009C5954" w:rsidRDefault="00000000">
      <w:pPr>
        <w:pStyle w:val="pMsoNormal"/>
        <w:ind w:left="720"/>
        <w:jc w:val="both"/>
      </w:pPr>
      <w:r>
        <w:t xml:space="preserve">It must be ensured that access will be provided to the authorized persons through user ID and password. Network security will be provided </w:t>
      </w:r>
      <w:proofErr w:type="gramStart"/>
      <w:r>
        <w:t>by the use of</w:t>
      </w:r>
      <w:proofErr w:type="gramEnd"/>
      <w:r>
        <w:t xml:space="preserve"> firewalls. Checks can be performed at regular intervals to ensure data integrity</w:t>
      </w:r>
    </w:p>
    <w:p w14:paraId="5CF0CDA7" w14:textId="77777777" w:rsidR="009C5954" w:rsidRDefault="00000000">
      <w:pPr>
        <w:pStyle w:val="liMsoNormal"/>
        <w:numPr>
          <w:ilvl w:val="0"/>
          <w:numId w:val="15"/>
        </w:numPr>
        <w:spacing w:before="240"/>
        <w:ind w:hanging="210"/>
        <w:jc w:val="both"/>
      </w:pPr>
      <w:r>
        <w:rPr>
          <w:b/>
          <w:bCs/>
        </w:rPr>
        <w:t>Reliability</w:t>
      </w:r>
    </w:p>
    <w:p w14:paraId="1D0E6D84" w14:textId="77777777" w:rsidR="009C5954" w:rsidRDefault="00000000">
      <w:pPr>
        <w:pStyle w:val="pMsoNormal"/>
        <w:ind w:left="720"/>
        <w:jc w:val="both"/>
      </w:pPr>
      <w:r>
        <w:t>System shall not have downtime of more than 1 sec for continuous execution of 1000 hours</w:t>
      </w:r>
    </w:p>
    <w:p w14:paraId="4D8C1F5E" w14:textId="77777777" w:rsidR="009C5954" w:rsidRDefault="00000000">
      <w:pPr>
        <w:pStyle w:val="liMsoNormal"/>
        <w:numPr>
          <w:ilvl w:val="0"/>
          <w:numId w:val="16"/>
        </w:numPr>
        <w:spacing w:before="240"/>
        <w:ind w:hanging="210"/>
        <w:jc w:val="both"/>
      </w:pPr>
      <w:r>
        <w:rPr>
          <w:b/>
          <w:bCs/>
        </w:rPr>
        <w:t>Maintainability</w:t>
      </w:r>
    </w:p>
    <w:p w14:paraId="139C3EC1" w14:textId="77777777" w:rsidR="009C5954" w:rsidRDefault="00000000">
      <w:pPr>
        <w:pStyle w:val="pMsoNormal"/>
        <w:ind w:left="720"/>
        <w:jc w:val="both"/>
      </w:pPr>
      <w:r>
        <w:t>This system requires some maintainability when user requires some new features.</w:t>
      </w:r>
    </w:p>
    <w:p w14:paraId="6C203147" w14:textId="77777777" w:rsidR="009C5954" w:rsidRDefault="00000000">
      <w:pPr>
        <w:pStyle w:val="liMsoNormal"/>
        <w:numPr>
          <w:ilvl w:val="0"/>
          <w:numId w:val="17"/>
        </w:numPr>
        <w:spacing w:before="240"/>
        <w:ind w:hanging="210"/>
        <w:jc w:val="both"/>
      </w:pPr>
      <w:r>
        <w:rPr>
          <w:b/>
          <w:bCs/>
        </w:rPr>
        <w:t>Portability</w:t>
      </w:r>
    </w:p>
    <w:p w14:paraId="2A0F4F5B" w14:textId="77777777" w:rsidR="009C5954" w:rsidRDefault="00000000">
      <w:pPr>
        <w:pStyle w:val="pMsoNormal"/>
        <w:ind w:left="720"/>
        <w:jc w:val="both"/>
      </w:pPr>
      <w:r>
        <w:t>Our product will be portable to carry and will run in any machine provided it runs a Windows Operating System.</w:t>
      </w:r>
    </w:p>
    <w:p w14:paraId="28641287" w14:textId="77777777" w:rsidR="009C5954" w:rsidRDefault="00000000">
      <w:pPr>
        <w:pStyle w:val="liMsoNormal"/>
        <w:numPr>
          <w:ilvl w:val="0"/>
          <w:numId w:val="18"/>
        </w:numPr>
        <w:spacing w:before="240"/>
        <w:ind w:hanging="210"/>
        <w:jc w:val="both"/>
      </w:pPr>
      <w:r>
        <w:rPr>
          <w:b/>
          <w:bCs/>
        </w:rPr>
        <w:t>Reusability</w:t>
      </w:r>
    </w:p>
    <w:p w14:paraId="22278EED" w14:textId="77777777" w:rsidR="009C5954" w:rsidRDefault="00000000">
      <w:pPr>
        <w:pStyle w:val="pMsoNormal"/>
        <w:ind w:left="720"/>
        <w:jc w:val="both"/>
      </w:pPr>
      <w:r>
        <w:t>This product is reusable if any developer wants to made booking management system.</w:t>
      </w:r>
    </w:p>
    <w:p w14:paraId="62A2D151" w14:textId="77777777" w:rsidR="009C5954" w:rsidRDefault="00000000">
      <w:pPr>
        <w:pStyle w:val="liMsoNormal"/>
        <w:numPr>
          <w:ilvl w:val="0"/>
          <w:numId w:val="19"/>
        </w:numPr>
        <w:spacing w:before="240"/>
        <w:ind w:hanging="210"/>
        <w:jc w:val="both"/>
      </w:pPr>
      <w:r>
        <w:rPr>
          <w:b/>
          <w:bCs/>
        </w:rPr>
        <w:t>Application Affinity/Compatibility</w:t>
      </w:r>
    </w:p>
    <w:p w14:paraId="1B450B9C" w14:textId="77777777" w:rsidR="009C5954" w:rsidRDefault="00000000">
      <w:pPr>
        <w:pStyle w:val="pMsoNormal"/>
        <w:ind w:left="720"/>
        <w:jc w:val="both"/>
      </w:pPr>
      <w:r>
        <w:t>This system is compactable with Android, IOS and windows</w:t>
      </w:r>
    </w:p>
    <w:p w14:paraId="42DB2AD3" w14:textId="77777777" w:rsidR="009C5954" w:rsidRDefault="00000000">
      <w:pPr>
        <w:pStyle w:val="liMsoNormal"/>
        <w:numPr>
          <w:ilvl w:val="0"/>
          <w:numId w:val="20"/>
        </w:numPr>
        <w:spacing w:before="240"/>
        <w:ind w:hanging="210"/>
        <w:jc w:val="both"/>
      </w:pPr>
      <w:r>
        <w:rPr>
          <w:b/>
          <w:bCs/>
        </w:rPr>
        <w:t>Resource Utilization</w:t>
      </w:r>
    </w:p>
    <w:p w14:paraId="6D06C19B" w14:textId="77777777" w:rsidR="009C5954" w:rsidRDefault="00000000">
      <w:pPr>
        <w:pStyle w:val="pMsoNormal"/>
        <w:ind w:left="720"/>
        <w:jc w:val="both"/>
      </w:pPr>
      <w:r>
        <w:t>This system requires internet for running.</w:t>
      </w:r>
    </w:p>
    <w:p w14:paraId="373E5929" w14:textId="77777777" w:rsidR="009C5954" w:rsidRDefault="00000000">
      <w:pPr>
        <w:pStyle w:val="Heading2"/>
        <w:keepNext w:val="0"/>
        <w:keepLines w:val="0"/>
        <w:spacing w:before="299" w:after="299"/>
        <w:jc w:val="both"/>
      </w:pPr>
      <w:r>
        <w:rPr>
          <w:color w:val="auto"/>
          <w:sz w:val="24"/>
          <w:szCs w:val="24"/>
        </w:rPr>
        <w:t>8. Preliminary Object-Oriented Domain Analysis</w:t>
      </w:r>
    </w:p>
    <w:p w14:paraId="6DEF4B7D" w14:textId="77777777" w:rsidR="009C5954" w:rsidRDefault="00000000">
      <w:pPr>
        <w:pStyle w:val="liMsoNormal"/>
        <w:numPr>
          <w:ilvl w:val="0"/>
          <w:numId w:val="21"/>
        </w:numPr>
        <w:spacing w:before="240"/>
        <w:ind w:hanging="210"/>
      </w:pPr>
      <w:r>
        <w:rPr>
          <w:b/>
          <w:bCs/>
        </w:rPr>
        <w:t>Inheritance Relationships</w:t>
      </w:r>
      <w:r>
        <w:rPr>
          <w:b/>
          <w:bCs/>
        </w:rPr>
        <w:br/>
      </w:r>
      <w:r>
        <w:t xml:space="preserve">Search feature contain inheritance in which user can search multiple </w:t>
      </w:r>
      <w:proofErr w:type="gramStart"/>
      <w:r>
        <w:t>feature</w:t>
      </w:r>
      <w:proofErr w:type="gramEnd"/>
      <w:r>
        <w:t>.</w:t>
      </w:r>
    </w:p>
    <w:p w14:paraId="102FF333" w14:textId="77777777" w:rsidR="009C5954" w:rsidRDefault="00000000">
      <w:pPr>
        <w:pStyle w:val="pMsoNormal"/>
        <w:ind w:left="720"/>
      </w:pPr>
      <w:r>
        <w:rPr>
          <w:noProof/>
        </w:rPr>
        <w:lastRenderedPageBreak/>
        <w:drawing>
          <wp:inline distT="0" distB="0" distL="0" distR="0" wp14:anchorId="675633DE" wp14:editId="7110C82D">
            <wp:extent cx="4581525" cy="2619375"/>
            <wp:effectExtent l="0" t="0" r="0" b="0"/>
            <wp:docPr id="100001" name="Picture 100001" descr="hyb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1" name=""/>
                    <pic:cNvPicPr>
                      <a:picLocks noChangeAspect="1"/>
                    </pic:cNvPicPr>
                  </pic:nvPicPr>
                  <pic:blipFill>
                    <a:blip r:embed="rId5"/>
                    <a:stretch>
                      <a:fillRect/>
                    </a:stretch>
                  </pic:blipFill>
                  <pic:spPr>
                    <a:xfrm>
                      <a:off x="0" y="0"/>
                      <a:ext cx="4581525" cy="2619375"/>
                    </a:xfrm>
                    <a:prstGeom prst="rect">
                      <a:avLst/>
                    </a:prstGeom>
                  </pic:spPr>
                </pic:pic>
              </a:graphicData>
            </a:graphic>
          </wp:inline>
        </w:drawing>
      </w:r>
    </w:p>
    <w:p w14:paraId="1A919783" w14:textId="77777777" w:rsidR="009C5954" w:rsidRDefault="00000000">
      <w:pPr>
        <w:pStyle w:val="p"/>
        <w:spacing w:before="240" w:after="240"/>
        <w:ind w:left="720"/>
      </w:pPr>
      <w:r>
        <w:t> </w:t>
      </w:r>
    </w:p>
    <w:p w14:paraId="5E6E47F7" w14:textId="77777777" w:rsidR="009C5954" w:rsidRDefault="00000000">
      <w:pPr>
        <w:pStyle w:val="liMsoNormal"/>
        <w:numPr>
          <w:ilvl w:val="0"/>
          <w:numId w:val="22"/>
        </w:numPr>
        <w:spacing w:before="240"/>
        <w:ind w:hanging="210"/>
      </w:pPr>
      <w:r>
        <w:rPr>
          <w:b/>
          <w:bCs/>
        </w:rPr>
        <w:t>8.2 Class descriptions</w:t>
      </w:r>
      <w:r>
        <w:rPr>
          <w:b/>
          <w:bCs/>
        </w:rPr>
        <w:br/>
      </w:r>
    </w:p>
    <w:p w14:paraId="47CBC498" w14:textId="77777777" w:rsidR="009C5954" w:rsidRDefault="00000000">
      <w:pPr>
        <w:pStyle w:val="pMsoNormal"/>
        <w:ind w:left="1440"/>
      </w:pPr>
      <w:r>
        <w:rPr>
          <w:b/>
          <w:bCs/>
        </w:rPr>
        <w:t>&lt;</w:t>
      </w:r>
      <w:r>
        <w:rPr>
          <w:b/>
          <w:bCs/>
          <w:i/>
          <w:iCs/>
        </w:rPr>
        <w:t>Class name</w:t>
      </w:r>
      <w:r>
        <w:rPr>
          <w:b/>
          <w:bCs/>
        </w:rPr>
        <w:t>&gt;</w:t>
      </w:r>
    </w:p>
    <w:p w14:paraId="6F41CA57" w14:textId="77777777" w:rsidR="009C5954" w:rsidRDefault="00000000">
      <w:pPr>
        <w:pStyle w:val="pMsoNormal"/>
        <w:ind w:left="630" w:hanging="360"/>
      </w:pPr>
      <w:r>
        <w:t>1.</w:t>
      </w:r>
      <w:r>
        <w:rPr>
          <w:sz w:val="14"/>
          <w:szCs w:val="14"/>
        </w:rPr>
        <w:t xml:space="preserve">     </w:t>
      </w:r>
      <w:r>
        <w:rPr>
          <w:b/>
          <w:bCs/>
        </w:rPr>
        <w:t xml:space="preserve">Abstract or Concrete: </w:t>
      </w:r>
    </w:p>
    <w:p w14:paraId="49FC649D" w14:textId="77777777" w:rsidR="009C5954" w:rsidRDefault="00000000">
      <w:pPr>
        <w:pStyle w:val="pMsoNormal"/>
        <w:ind w:firstLine="630"/>
      </w:pPr>
      <w:r>
        <w:rPr>
          <w:b/>
          <w:bCs/>
        </w:rPr>
        <w:t>List of Concrete Classes:</w:t>
      </w:r>
    </w:p>
    <w:p w14:paraId="72ACC25C" w14:textId="77777777" w:rsidR="009C5954" w:rsidRDefault="00000000">
      <w:pPr>
        <w:pStyle w:val="pMsoListParagraphCxSpFirst"/>
        <w:spacing w:after="160" w:line="257" w:lineRule="auto"/>
        <w:ind w:left="1170" w:hanging="360"/>
      </w:pPr>
      <w:r>
        <w:t>1.</w:t>
      </w:r>
      <w:r>
        <w:rPr>
          <w:sz w:val="14"/>
          <w:szCs w:val="14"/>
        </w:rPr>
        <w:t xml:space="preserve">     </w:t>
      </w:r>
      <w:r>
        <w:t>Login</w:t>
      </w:r>
    </w:p>
    <w:p w14:paraId="68A92FC4" w14:textId="77777777" w:rsidR="009C5954" w:rsidRDefault="00000000">
      <w:pPr>
        <w:pStyle w:val="pMsoListParagraphCxSpMiddle"/>
        <w:spacing w:after="160" w:line="257" w:lineRule="auto"/>
        <w:ind w:left="1170" w:hanging="360"/>
      </w:pPr>
      <w:r>
        <w:t>2.</w:t>
      </w:r>
      <w:r>
        <w:rPr>
          <w:sz w:val="14"/>
          <w:szCs w:val="14"/>
        </w:rPr>
        <w:t xml:space="preserve">     </w:t>
      </w:r>
      <w:r>
        <w:t>User</w:t>
      </w:r>
    </w:p>
    <w:p w14:paraId="3D9A6538" w14:textId="77777777" w:rsidR="009C5954" w:rsidRDefault="00000000">
      <w:pPr>
        <w:pStyle w:val="pMsoListParagraphCxSpMiddle"/>
        <w:spacing w:after="160" w:line="257" w:lineRule="auto"/>
        <w:ind w:left="1170" w:hanging="360"/>
      </w:pPr>
      <w:r>
        <w:t>3.</w:t>
      </w:r>
      <w:r>
        <w:rPr>
          <w:sz w:val="14"/>
          <w:szCs w:val="14"/>
        </w:rPr>
        <w:t xml:space="preserve">     </w:t>
      </w:r>
      <w:r>
        <w:t>Admin</w:t>
      </w:r>
    </w:p>
    <w:p w14:paraId="6729E836" w14:textId="77777777" w:rsidR="009C5954" w:rsidRDefault="00000000">
      <w:pPr>
        <w:pStyle w:val="pMsoListParagraphCxSpMiddle"/>
        <w:spacing w:after="160" w:line="257" w:lineRule="auto"/>
        <w:ind w:left="1170" w:hanging="360"/>
      </w:pPr>
      <w:r>
        <w:t>4.</w:t>
      </w:r>
      <w:r>
        <w:rPr>
          <w:sz w:val="14"/>
          <w:szCs w:val="14"/>
        </w:rPr>
        <w:t xml:space="preserve">     </w:t>
      </w:r>
      <w:r>
        <w:t>Tour Guide</w:t>
      </w:r>
    </w:p>
    <w:p w14:paraId="4DBE5BC6" w14:textId="77777777" w:rsidR="009C5954" w:rsidRDefault="00000000">
      <w:pPr>
        <w:pStyle w:val="pMsoListParagraphCxSpLast"/>
        <w:spacing w:after="160" w:line="257" w:lineRule="auto"/>
        <w:ind w:left="1170" w:hanging="360"/>
      </w:pPr>
      <w:r>
        <w:t>5.</w:t>
      </w:r>
      <w:r>
        <w:rPr>
          <w:sz w:val="14"/>
          <w:szCs w:val="14"/>
        </w:rPr>
        <w:t xml:space="preserve">     </w:t>
      </w:r>
      <w:r>
        <w:t>Booking</w:t>
      </w:r>
    </w:p>
    <w:p w14:paraId="1AD393F2" w14:textId="77777777" w:rsidR="009C5954" w:rsidRDefault="00000000">
      <w:pPr>
        <w:pStyle w:val="pMsoNormal"/>
        <w:ind w:left="630" w:firstLine="90"/>
      </w:pPr>
      <w:r>
        <w:rPr>
          <w:b/>
          <w:bCs/>
        </w:rPr>
        <w:t>List of Abstract Classes:</w:t>
      </w:r>
    </w:p>
    <w:p w14:paraId="41DF7CA9" w14:textId="77777777" w:rsidR="009C5954" w:rsidRDefault="00000000">
      <w:pPr>
        <w:pStyle w:val="pMsoListParagraphCxSpFirst"/>
        <w:spacing w:after="160" w:line="257" w:lineRule="auto"/>
        <w:ind w:left="1260" w:hanging="360"/>
      </w:pPr>
      <w:r>
        <w:t>1.</w:t>
      </w:r>
      <w:r>
        <w:rPr>
          <w:sz w:val="14"/>
          <w:szCs w:val="14"/>
        </w:rPr>
        <w:t xml:space="preserve">     </w:t>
      </w:r>
      <w:r>
        <w:t>Ticket</w:t>
      </w:r>
    </w:p>
    <w:p w14:paraId="35BE3FC1" w14:textId="77777777" w:rsidR="009C5954" w:rsidRDefault="00000000">
      <w:pPr>
        <w:pStyle w:val="pMsoListParagraphCxSpMiddle"/>
        <w:spacing w:after="160" w:line="257" w:lineRule="auto"/>
        <w:ind w:left="1260" w:hanging="360"/>
      </w:pPr>
      <w:r>
        <w:t>2.</w:t>
      </w:r>
      <w:r>
        <w:rPr>
          <w:sz w:val="14"/>
          <w:szCs w:val="14"/>
        </w:rPr>
        <w:t xml:space="preserve">     </w:t>
      </w:r>
      <w:r>
        <w:t>Weather Forecast</w:t>
      </w:r>
    </w:p>
    <w:p w14:paraId="5EA09937" w14:textId="77777777" w:rsidR="009C5954" w:rsidRDefault="00000000">
      <w:pPr>
        <w:pStyle w:val="pMsoListParagraphCxSpMiddle"/>
        <w:spacing w:after="160" w:line="257" w:lineRule="auto"/>
        <w:ind w:left="1260" w:hanging="360"/>
      </w:pPr>
      <w:r>
        <w:lastRenderedPageBreak/>
        <w:t>3.</w:t>
      </w:r>
      <w:r>
        <w:rPr>
          <w:sz w:val="14"/>
          <w:szCs w:val="14"/>
        </w:rPr>
        <w:t xml:space="preserve">     </w:t>
      </w:r>
      <w:r>
        <w:t>Navigation</w:t>
      </w:r>
    </w:p>
    <w:p w14:paraId="5222C578" w14:textId="77777777" w:rsidR="009C5954" w:rsidRDefault="00000000">
      <w:pPr>
        <w:pStyle w:val="pMsoListParagraphCxSpMiddle"/>
        <w:spacing w:after="160" w:line="257" w:lineRule="auto"/>
        <w:ind w:left="1260" w:hanging="360"/>
      </w:pPr>
      <w:r>
        <w:t>4.</w:t>
      </w:r>
      <w:r>
        <w:rPr>
          <w:sz w:val="14"/>
          <w:szCs w:val="14"/>
        </w:rPr>
        <w:t xml:space="preserve">     </w:t>
      </w:r>
      <w:r>
        <w:t>Currency Converter</w:t>
      </w:r>
    </w:p>
    <w:p w14:paraId="1AFE7B6A" w14:textId="77777777" w:rsidR="009C5954" w:rsidRDefault="00000000">
      <w:pPr>
        <w:pStyle w:val="pMsoListParagraphCxSpLast"/>
        <w:spacing w:after="160" w:line="257" w:lineRule="auto"/>
        <w:ind w:left="1260" w:hanging="360"/>
      </w:pPr>
      <w:r>
        <w:t>5.</w:t>
      </w:r>
      <w:r>
        <w:rPr>
          <w:sz w:val="14"/>
          <w:szCs w:val="14"/>
        </w:rPr>
        <w:t xml:space="preserve">     </w:t>
      </w:r>
      <w:r>
        <w:t>Search</w:t>
      </w:r>
    </w:p>
    <w:p w14:paraId="2FD15DC9" w14:textId="77777777" w:rsidR="009C5954" w:rsidRDefault="00000000">
      <w:pPr>
        <w:pStyle w:val="pMsoNormal"/>
        <w:ind w:firstLine="720"/>
      </w:pPr>
      <w:r>
        <w:rPr>
          <w:b/>
          <w:bCs/>
        </w:rPr>
        <w:t>  Super class:</w:t>
      </w:r>
    </w:p>
    <w:p w14:paraId="0E07BE6A" w14:textId="77777777" w:rsidR="009C5954" w:rsidRDefault="00000000">
      <w:pPr>
        <w:pStyle w:val="pMsoListParagraph"/>
        <w:ind w:left="1506" w:hanging="360"/>
      </w:pPr>
      <w:proofErr w:type="gramStart"/>
      <w:r>
        <w:rPr>
          <w:rFonts w:ascii="Wingdings" w:eastAsia="Wingdings" w:hAnsi="Wingdings" w:cs="Wingdings"/>
        </w:rPr>
        <w:t>Ø</w:t>
      </w:r>
      <w:r>
        <w:rPr>
          <w:sz w:val="14"/>
          <w:szCs w:val="14"/>
        </w:rPr>
        <w:t xml:space="preserve">  </w:t>
      </w:r>
      <w:r>
        <w:t>Login</w:t>
      </w:r>
      <w:proofErr w:type="gramEnd"/>
      <w:r>
        <w:t xml:space="preserve"> is a super class</w:t>
      </w:r>
    </w:p>
    <w:p w14:paraId="5A20AC8B" w14:textId="77777777" w:rsidR="009C5954" w:rsidRDefault="00000000">
      <w:pPr>
        <w:pStyle w:val="pMsoNormal"/>
        <w:ind w:left="630" w:hanging="360"/>
      </w:pPr>
      <w:r>
        <w:t>2.</w:t>
      </w:r>
      <w:r>
        <w:rPr>
          <w:sz w:val="14"/>
          <w:szCs w:val="14"/>
        </w:rPr>
        <w:t xml:space="preserve">     </w:t>
      </w:r>
      <w:r>
        <w:rPr>
          <w:b/>
          <w:bCs/>
        </w:rPr>
        <w:t xml:space="preserve">List of Subclasses: </w:t>
      </w:r>
      <w:r>
        <w:rPr>
          <w:b/>
          <w:bCs/>
        </w:rPr>
        <w:br/>
      </w:r>
      <w:r>
        <w:t>Sub classes of search features</w:t>
      </w:r>
    </w:p>
    <w:p w14:paraId="328827A4" w14:textId="77777777" w:rsidR="009C5954" w:rsidRDefault="00000000">
      <w:pPr>
        <w:pStyle w:val="pMsoListParagraphCxSpFirst"/>
        <w:ind w:left="1506" w:hanging="360"/>
      </w:pPr>
      <w:proofErr w:type="gramStart"/>
      <w:r>
        <w:rPr>
          <w:rFonts w:ascii="Wingdings" w:eastAsia="Wingdings" w:hAnsi="Wingdings" w:cs="Wingdings"/>
        </w:rPr>
        <w:t>Ø</w:t>
      </w:r>
      <w:r>
        <w:rPr>
          <w:sz w:val="14"/>
          <w:szCs w:val="14"/>
        </w:rPr>
        <w:t xml:space="preserve">  </w:t>
      </w:r>
      <w:r>
        <w:t>Hotel</w:t>
      </w:r>
      <w:proofErr w:type="gramEnd"/>
    </w:p>
    <w:p w14:paraId="2C657B92" w14:textId="77777777" w:rsidR="009C5954" w:rsidRDefault="00000000">
      <w:pPr>
        <w:pStyle w:val="pMsoListParagraphCxSpMiddle"/>
        <w:ind w:left="1506" w:hanging="360"/>
      </w:pPr>
      <w:proofErr w:type="gramStart"/>
      <w:r>
        <w:rPr>
          <w:rFonts w:ascii="Wingdings" w:eastAsia="Wingdings" w:hAnsi="Wingdings" w:cs="Wingdings"/>
        </w:rPr>
        <w:t>Ø</w:t>
      </w:r>
      <w:r>
        <w:rPr>
          <w:sz w:val="14"/>
          <w:szCs w:val="14"/>
        </w:rPr>
        <w:t xml:space="preserve">  </w:t>
      </w:r>
      <w:r>
        <w:t>Map</w:t>
      </w:r>
      <w:proofErr w:type="gramEnd"/>
      <w:r>
        <w:t xml:space="preserve"> </w:t>
      </w:r>
    </w:p>
    <w:p w14:paraId="4C426455" w14:textId="77777777" w:rsidR="009C5954" w:rsidRDefault="00000000">
      <w:pPr>
        <w:pStyle w:val="pMsoListParagraphCxSpLast"/>
        <w:ind w:left="1506" w:hanging="360"/>
      </w:pPr>
      <w:proofErr w:type="gramStart"/>
      <w:r>
        <w:rPr>
          <w:rFonts w:ascii="Wingdings" w:eastAsia="Wingdings" w:hAnsi="Wingdings" w:cs="Wingdings"/>
        </w:rPr>
        <w:t>Ø</w:t>
      </w:r>
      <w:r>
        <w:rPr>
          <w:sz w:val="14"/>
          <w:szCs w:val="14"/>
        </w:rPr>
        <w:t xml:space="preserve">  </w:t>
      </w:r>
      <w:r>
        <w:t>Weather</w:t>
      </w:r>
      <w:proofErr w:type="gramEnd"/>
      <w:r>
        <w:t xml:space="preserve"> </w:t>
      </w:r>
    </w:p>
    <w:p w14:paraId="2A0FF7FB" w14:textId="77777777" w:rsidR="009C5954" w:rsidRDefault="00000000">
      <w:pPr>
        <w:pStyle w:val="pMsoNormal"/>
        <w:ind w:left="630" w:hanging="360"/>
      </w:pPr>
      <w:r>
        <w:t>3.</w:t>
      </w:r>
      <w:r>
        <w:rPr>
          <w:sz w:val="14"/>
          <w:szCs w:val="14"/>
        </w:rPr>
        <w:t xml:space="preserve">     </w:t>
      </w:r>
      <w:r>
        <w:rPr>
          <w:b/>
          <w:bCs/>
        </w:rPr>
        <w:t xml:space="preserve">Purpose: </w:t>
      </w:r>
      <w:r>
        <w:rPr>
          <w:b/>
          <w:bCs/>
        </w:rPr>
        <w:br/>
      </w:r>
      <w:r>
        <w:t xml:space="preserve">Search class is used to search multiple features of the project. </w:t>
      </w:r>
    </w:p>
    <w:p w14:paraId="41A92FA0" w14:textId="77777777" w:rsidR="009C5954" w:rsidRDefault="00000000">
      <w:pPr>
        <w:pStyle w:val="Heading2"/>
        <w:keepNext w:val="0"/>
        <w:keepLines w:val="0"/>
        <w:spacing w:before="299" w:after="299"/>
        <w:jc w:val="both"/>
      </w:pPr>
      <w:r>
        <w:rPr>
          <w:color w:val="auto"/>
          <w:sz w:val="28"/>
          <w:szCs w:val="28"/>
        </w:rPr>
        <w:t>9. Preliminary Schedule</w:t>
      </w:r>
    </w:p>
    <w:p w14:paraId="1294E5FE" w14:textId="77777777" w:rsidR="009C5954" w:rsidRDefault="00000000">
      <w:pPr>
        <w:pStyle w:val="Heading2"/>
        <w:keepNext w:val="0"/>
        <w:keepLines w:val="0"/>
        <w:spacing w:before="299" w:after="299"/>
        <w:jc w:val="both"/>
      </w:pPr>
      <w:r>
        <w:rPr>
          <w:b w:val="0"/>
          <w:bCs w:val="0"/>
          <w:color w:val="auto"/>
          <w:sz w:val="24"/>
          <w:szCs w:val="24"/>
        </w:rPr>
        <w:t>The preliminary budget of this is that in first stage all requirements are gathering from all stakeholders. After gather requirements from stakeholder designing team working on design 2 to 4 week. Then implementation team works on first iteration 4 weeks. Completing first iteration immediately starts work on next iteration until the project is complete.</w:t>
      </w:r>
    </w:p>
    <w:p w14:paraId="75480515" w14:textId="77777777" w:rsidR="009C5954" w:rsidRDefault="00000000">
      <w:pPr>
        <w:pStyle w:val="Heading2"/>
        <w:keepNext w:val="0"/>
        <w:keepLines w:val="0"/>
        <w:spacing w:before="299" w:after="299"/>
        <w:jc w:val="both"/>
      </w:pPr>
      <w:r>
        <w:rPr>
          <w:color w:val="auto"/>
          <w:sz w:val="28"/>
          <w:szCs w:val="28"/>
        </w:rPr>
        <w:t>10. Preliminary Budget</w:t>
      </w:r>
    </w:p>
    <w:p w14:paraId="66F7DF3A" w14:textId="77777777" w:rsidR="009C5954" w:rsidRDefault="00000000">
      <w:pPr>
        <w:pStyle w:val="pMsoNormal"/>
        <w:jc w:val="both"/>
      </w:pPr>
      <w:r>
        <w:t>The preliminary budget of this project is estimated 2million.</w:t>
      </w:r>
    </w:p>
    <w:p w14:paraId="4E3BA3CA" w14:textId="77777777" w:rsidR="009C5954" w:rsidRDefault="00000000">
      <w:pPr>
        <w:pStyle w:val="pMsoNormal"/>
        <w:jc w:val="both"/>
      </w:pPr>
      <w:r>
        <w:rPr>
          <w:noProof/>
        </w:rPr>
        <w:drawing>
          <wp:anchor distT="0" distB="0" distL="114300" distR="114300" simplePos="0" relativeHeight="251658240" behindDoc="0" locked="0" layoutInCell="1" allowOverlap="1" wp14:anchorId="2BDC6235" wp14:editId="40B04878">
            <wp:simplePos x="0" y="0"/>
            <wp:positionH relativeFrom="column">
              <wp:posOffset>19050</wp:posOffset>
            </wp:positionH>
            <wp:positionV relativeFrom="paragraph">
              <wp:posOffset>266700</wp:posOffset>
            </wp:positionV>
            <wp:extent cx="11858625" cy="28575"/>
            <wp:effectExtent l="0" t="0" r="0" b="0"/>
            <wp:wrapNone/>
            <wp:docPr id="100003" name="Picture 100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3" name=""/>
                    <pic:cNvPicPr>
                      <a:picLocks noChangeAspect="1"/>
                    </pic:cNvPicPr>
                  </pic:nvPicPr>
                  <pic:blipFill>
                    <a:blip r:embed="rId6"/>
                    <a:stretch>
                      <a:fillRect/>
                    </a:stretch>
                  </pic:blipFill>
                  <pic:spPr>
                    <a:xfrm>
                      <a:off x="0" y="0"/>
                      <a:ext cx="11858625" cy="28575"/>
                    </a:xfrm>
                    <a:prstGeom prst="rect">
                      <a:avLst/>
                    </a:prstGeom>
                  </pic:spPr>
                </pic:pic>
              </a:graphicData>
            </a:graphic>
          </wp:anchor>
        </w:drawing>
      </w:r>
      <w:r>
        <w:t> </w:t>
      </w:r>
    </w:p>
    <w:p w14:paraId="61074F8D" w14:textId="77777777" w:rsidR="009C5954" w:rsidRDefault="00000000">
      <w:pPr>
        <w:pStyle w:val="Heading2"/>
        <w:keepLines w:val="0"/>
        <w:spacing w:before="200" w:line="276" w:lineRule="auto"/>
        <w:ind w:left="720" w:hanging="360"/>
      </w:pPr>
      <w:r>
        <w:rPr>
          <w:color w:val="auto"/>
        </w:rPr>
        <w:lastRenderedPageBreak/>
        <w:t>1</w:t>
      </w:r>
      <w:proofErr w:type="gramStart"/>
      <w:r>
        <w:rPr>
          <w:color w:val="auto"/>
        </w:rPr>
        <w:t>-</w:t>
      </w:r>
      <w:r>
        <w:rPr>
          <w:b w:val="0"/>
          <w:bCs w:val="0"/>
          <w:color w:val="auto"/>
          <w:sz w:val="14"/>
          <w:szCs w:val="14"/>
        </w:rPr>
        <w:t xml:space="preserve">  </w:t>
      </w:r>
      <w:r>
        <w:rPr>
          <w:color w:val="auto"/>
        </w:rPr>
        <w:t>Use</w:t>
      </w:r>
      <w:proofErr w:type="gramEnd"/>
      <w:r>
        <w:rPr>
          <w:color w:val="auto"/>
        </w:rPr>
        <w:t xml:space="preserve"> Case Diagram.</w:t>
      </w:r>
    </w:p>
    <w:p w14:paraId="7083C5E3" w14:textId="77777777" w:rsidR="009C5954" w:rsidRDefault="00000000">
      <w:pPr>
        <w:pStyle w:val="pMsoNormal"/>
      </w:pPr>
      <w:r>
        <w:rPr>
          <w:noProof/>
        </w:rPr>
        <w:drawing>
          <wp:inline distT="0" distB="0" distL="0" distR="0" wp14:anchorId="45D90CCB" wp14:editId="32CCA27C">
            <wp:extent cx="5953125" cy="4886325"/>
            <wp:effectExtent l="0" t="0" r="0" b="0"/>
            <wp:docPr id="100005" name="Picture 100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 name=""/>
                    <pic:cNvPicPr>
                      <a:picLocks noChangeAspect="1"/>
                    </pic:cNvPicPr>
                  </pic:nvPicPr>
                  <pic:blipFill>
                    <a:blip r:embed="rId7"/>
                    <a:stretch>
                      <a:fillRect/>
                    </a:stretch>
                  </pic:blipFill>
                  <pic:spPr>
                    <a:xfrm>
                      <a:off x="0" y="0"/>
                      <a:ext cx="5953125" cy="4886325"/>
                    </a:xfrm>
                    <a:prstGeom prst="rect">
                      <a:avLst/>
                    </a:prstGeom>
                  </pic:spPr>
                </pic:pic>
              </a:graphicData>
            </a:graphic>
          </wp:inline>
        </w:drawing>
      </w:r>
    </w:p>
    <w:p w14:paraId="0A4B845D" w14:textId="77777777" w:rsidR="009C5954" w:rsidRDefault="00000000">
      <w:pPr>
        <w:pStyle w:val="Heading2"/>
        <w:keepNext w:val="0"/>
        <w:keepLines w:val="0"/>
        <w:spacing w:before="299" w:after="299"/>
        <w:ind w:left="360"/>
      </w:pPr>
      <w:r>
        <w:rPr>
          <w:color w:val="auto"/>
          <w:sz w:val="28"/>
          <w:szCs w:val="28"/>
        </w:rPr>
        <w:t>2- Fully dressed use cases:</w:t>
      </w:r>
    </w:p>
    <w:p w14:paraId="0E2190AC" w14:textId="77777777" w:rsidR="009C5954" w:rsidRDefault="00000000">
      <w:pPr>
        <w:pStyle w:val="pMsoListParagraph"/>
        <w:spacing w:after="200" w:line="276" w:lineRule="auto"/>
        <w:ind w:left="720" w:hanging="360"/>
      </w:pPr>
      <w:proofErr w:type="gramStart"/>
      <w:r>
        <w:rPr>
          <w:rFonts w:ascii="Wingdings" w:eastAsia="Wingdings" w:hAnsi="Wingdings" w:cs="Wingdings"/>
        </w:rPr>
        <w:t>Ø</w:t>
      </w:r>
      <w:r>
        <w:rPr>
          <w:sz w:val="14"/>
          <w:szCs w:val="14"/>
        </w:rPr>
        <w:t xml:space="preserve">  </w:t>
      </w:r>
      <w:r>
        <w:t>Login</w:t>
      </w:r>
      <w:proofErr w:type="gramEnd"/>
      <w:r>
        <w:t xml:space="preserve">:                                                             </w:t>
      </w:r>
    </w:p>
    <w:tbl>
      <w:tblPr>
        <w:tblStyle w:val="MsoTableGrid0"/>
        <w:tblW w:w="9362" w:type="dxa"/>
        <w:tblInd w:w="360" w:type="dxa"/>
        <w:tblCellMar>
          <w:left w:w="0" w:type="dxa"/>
          <w:right w:w="0" w:type="dxa"/>
        </w:tblCellMar>
        <w:tblLook w:val="05E0" w:firstRow="1" w:lastRow="1" w:firstColumn="1" w:lastColumn="1" w:noHBand="0" w:noVBand="1"/>
      </w:tblPr>
      <w:tblGrid>
        <w:gridCol w:w="4697"/>
        <w:gridCol w:w="4665"/>
      </w:tblGrid>
      <w:tr w:rsidR="009C5954" w14:paraId="08FEF612" w14:textId="77777777">
        <w:trPr>
          <w:trHeight w:val="265"/>
        </w:trPr>
        <w:tc>
          <w:tcPr>
            <w:tcW w:w="4936" w:type="dxa"/>
            <w:tcBorders>
              <w:top w:val="single" w:sz="8" w:space="0" w:color="000000"/>
              <w:left w:val="single" w:sz="8" w:space="0" w:color="000000"/>
              <w:bottom w:val="single" w:sz="8" w:space="0" w:color="000000"/>
              <w:right w:val="single" w:sz="8" w:space="0" w:color="000000"/>
            </w:tcBorders>
            <w:tcMar>
              <w:top w:w="0" w:type="dxa"/>
              <w:left w:w="118" w:type="dxa"/>
              <w:bottom w:w="0" w:type="dxa"/>
              <w:right w:w="118" w:type="dxa"/>
            </w:tcMar>
            <w:hideMark/>
          </w:tcPr>
          <w:p w14:paraId="38B7C265" w14:textId="77777777" w:rsidR="009C5954" w:rsidRDefault="00000000">
            <w:pPr>
              <w:pStyle w:val="pMsoNormal"/>
              <w:rPr>
                <w:color w:val="000000"/>
              </w:rPr>
            </w:pPr>
            <w:r>
              <w:rPr>
                <w:rFonts w:ascii="Calibri" w:eastAsia="Calibri" w:hAnsi="Calibri" w:cs="Calibri"/>
                <w:color w:val="000000"/>
                <w:sz w:val="22"/>
                <w:szCs w:val="22"/>
              </w:rPr>
              <w:lastRenderedPageBreak/>
              <w:t>Use case name:</w:t>
            </w:r>
          </w:p>
        </w:tc>
        <w:tc>
          <w:tcPr>
            <w:tcW w:w="4913" w:type="dxa"/>
            <w:tcBorders>
              <w:top w:val="single" w:sz="8" w:space="0" w:color="000000"/>
              <w:bottom w:val="single" w:sz="8" w:space="0" w:color="000000"/>
              <w:right w:val="single" w:sz="8" w:space="0" w:color="000000"/>
            </w:tcBorders>
            <w:tcMar>
              <w:top w:w="0" w:type="dxa"/>
              <w:left w:w="113" w:type="dxa"/>
              <w:bottom w:w="0" w:type="dxa"/>
              <w:right w:w="118" w:type="dxa"/>
            </w:tcMar>
            <w:hideMark/>
          </w:tcPr>
          <w:p w14:paraId="7CA96119" w14:textId="77777777" w:rsidR="009C5954" w:rsidRDefault="00000000">
            <w:pPr>
              <w:pStyle w:val="pMsoNormal"/>
              <w:rPr>
                <w:color w:val="000000"/>
              </w:rPr>
            </w:pPr>
            <w:r>
              <w:rPr>
                <w:rFonts w:ascii="Calibri" w:eastAsia="Calibri" w:hAnsi="Calibri" w:cs="Calibri"/>
                <w:color w:val="000000"/>
                <w:sz w:val="22"/>
                <w:szCs w:val="22"/>
              </w:rPr>
              <w:t>Login</w:t>
            </w:r>
          </w:p>
        </w:tc>
      </w:tr>
      <w:tr w:rsidR="009C5954" w14:paraId="02AE3033" w14:textId="77777777">
        <w:trPr>
          <w:trHeight w:val="265"/>
        </w:trPr>
        <w:tc>
          <w:tcPr>
            <w:tcW w:w="4936"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3832B8ED" w14:textId="77777777" w:rsidR="009C5954" w:rsidRDefault="00000000">
            <w:pPr>
              <w:pStyle w:val="pMsoNormal"/>
              <w:rPr>
                <w:color w:val="000000"/>
              </w:rPr>
            </w:pPr>
            <w:r>
              <w:rPr>
                <w:rFonts w:ascii="Calibri" w:eastAsia="Calibri" w:hAnsi="Calibri" w:cs="Calibri"/>
                <w:color w:val="000000"/>
                <w:sz w:val="22"/>
                <w:szCs w:val="22"/>
              </w:rPr>
              <w:t>Scope:</w:t>
            </w:r>
          </w:p>
        </w:tc>
        <w:tc>
          <w:tcPr>
            <w:tcW w:w="4913" w:type="dxa"/>
            <w:tcBorders>
              <w:bottom w:val="single" w:sz="8" w:space="0" w:color="000000"/>
              <w:right w:val="single" w:sz="8" w:space="0" w:color="000000"/>
            </w:tcBorders>
            <w:tcMar>
              <w:top w:w="0" w:type="dxa"/>
              <w:left w:w="113" w:type="dxa"/>
              <w:bottom w:w="0" w:type="dxa"/>
              <w:right w:w="118" w:type="dxa"/>
            </w:tcMar>
            <w:hideMark/>
          </w:tcPr>
          <w:p w14:paraId="0CED3245" w14:textId="77777777" w:rsidR="009C5954" w:rsidRDefault="00000000">
            <w:pPr>
              <w:pStyle w:val="pMsoNormal"/>
              <w:rPr>
                <w:color w:val="000000"/>
              </w:rPr>
            </w:pPr>
            <w:r>
              <w:rPr>
                <w:rFonts w:ascii="Calibri" w:eastAsia="Calibri" w:hAnsi="Calibri" w:cs="Calibri"/>
                <w:color w:val="000000"/>
                <w:sz w:val="22"/>
                <w:szCs w:val="22"/>
              </w:rPr>
              <w:t>Login to the system</w:t>
            </w:r>
          </w:p>
        </w:tc>
      </w:tr>
      <w:tr w:rsidR="009C5954" w14:paraId="0FE7C590" w14:textId="77777777">
        <w:trPr>
          <w:trHeight w:val="265"/>
        </w:trPr>
        <w:tc>
          <w:tcPr>
            <w:tcW w:w="4936"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6F7BD1AB" w14:textId="77777777" w:rsidR="009C5954" w:rsidRDefault="00000000">
            <w:pPr>
              <w:pStyle w:val="pMsoNormal"/>
              <w:rPr>
                <w:color w:val="000000"/>
              </w:rPr>
            </w:pPr>
            <w:r>
              <w:rPr>
                <w:rFonts w:ascii="Calibri" w:eastAsia="Calibri" w:hAnsi="Calibri" w:cs="Calibri"/>
                <w:color w:val="000000"/>
                <w:sz w:val="22"/>
                <w:szCs w:val="22"/>
              </w:rPr>
              <w:t>Level:</w:t>
            </w:r>
          </w:p>
        </w:tc>
        <w:tc>
          <w:tcPr>
            <w:tcW w:w="4913" w:type="dxa"/>
            <w:tcBorders>
              <w:bottom w:val="single" w:sz="8" w:space="0" w:color="000000"/>
              <w:right w:val="single" w:sz="8" w:space="0" w:color="000000"/>
            </w:tcBorders>
            <w:tcMar>
              <w:top w:w="0" w:type="dxa"/>
              <w:left w:w="113" w:type="dxa"/>
              <w:bottom w:w="0" w:type="dxa"/>
              <w:right w:w="118" w:type="dxa"/>
            </w:tcMar>
            <w:hideMark/>
          </w:tcPr>
          <w:p w14:paraId="7C276F5A" w14:textId="77777777" w:rsidR="009C5954" w:rsidRDefault="00000000">
            <w:pPr>
              <w:pStyle w:val="pMsoNormal"/>
              <w:rPr>
                <w:color w:val="000000"/>
              </w:rPr>
            </w:pPr>
            <w:proofErr w:type="gramStart"/>
            <w:r>
              <w:rPr>
                <w:rFonts w:ascii="Calibri" w:eastAsia="Calibri" w:hAnsi="Calibri" w:cs="Calibri"/>
                <w:color w:val="000000"/>
                <w:sz w:val="22"/>
                <w:szCs w:val="22"/>
              </w:rPr>
              <w:t>Level  1</w:t>
            </w:r>
            <w:proofErr w:type="gramEnd"/>
          </w:p>
        </w:tc>
      </w:tr>
      <w:tr w:rsidR="009C5954" w14:paraId="09D52901" w14:textId="77777777">
        <w:trPr>
          <w:trHeight w:val="265"/>
        </w:trPr>
        <w:tc>
          <w:tcPr>
            <w:tcW w:w="4936"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4992CE26" w14:textId="77777777" w:rsidR="009C5954" w:rsidRDefault="00000000">
            <w:pPr>
              <w:pStyle w:val="pMsoNormal"/>
              <w:rPr>
                <w:color w:val="000000"/>
              </w:rPr>
            </w:pPr>
            <w:r>
              <w:rPr>
                <w:rFonts w:ascii="Calibri" w:eastAsia="Calibri" w:hAnsi="Calibri" w:cs="Calibri"/>
                <w:color w:val="000000"/>
                <w:sz w:val="22"/>
                <w:szCs w:val="22"/>
              </w:rPr>
              <w:t>Primary Actors:</w:t>
            </w:r>
          </w:p>
        </w:tc>
        <w:tc>
          <w:tcPr>
            <w:tcW w:w="4913" w:type="dxa"/>
            <w:tcBorders>
              <w:bottom w:val="single" w:sz="8" w:space="0" w:color="000000"/>
              <w:right w:val="single" w:sz="8" w:space="0" w:color="000000"/>
            </w:tcBorders>
            <w:tcMar>
              <w:top w:w="0" w:type="dxa"/>
              <w:left w:w="113" w:type="dxa"/>
              <w:bottom w:w="0" w:type="dxa"/>
              <w:right w:w="118" w:type="dxa"/>
            </w:tcMar>
            <w:hideMark/>
          </w:tcPr>
          <w:p w14:paraId="1FFB616C" w14:textId="77777777" w:rsidR="009C5954" w:rsidRDefault="00000000">
            <w:pPr>
              <w:pStyle w:val="pMsoNormal"/>
              <w:rPr>
                <w:color w:val="000000"/>
              </w:rPr>
            </w:pPr>
            <w:r>
              <w:rPr>
                <w:rFonts w:ascii="Calibri" w:eastAsia="Calibri" w:hAnsi="Calibri" w:cs="Calibri"/>
                <w:color w:val="000000"/>
                <w:sz w:val="22"/>
                <w:szCs w:val="22"/>
              </w:rPr>
              <w:t>user</w:t>
            </w:r>
          </w:p>
        </w:tc>
      </w:tr>
      <w:tr w:rsidR="009C5954" w14:paraId="4C15E34C" w14:textId="77777777">
        <w:trPr>
          <w:trHeight w:val="265"/>
        </w:trPr>
        <w:tc>
          <w:tcPr>
            <w:tcW w:w="4936"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5192CAC0" w14:textId="77777777" w:rsidR="009C5954" w:rsidRDefault="00000000">
            <w:pPr>
              <w:pStyle w:val="pMsoNormal"/>
              <w:rPr>
                <w:color w:val="000000"/>
              </w:rPr>
            </w:pPr>
            <w:r>
              <w:rPr>
                <w:rFonts w:ascii="Calibri" w:eastAsia="Calibri" w:hAnsi="Calibri" w:cs="Calibri"/>
                <w:color w:val="000000"/>
                <w:sz w:val="22"/>
                <w:szCs w:val="22"/>
              </w:rPr>
              <w:t>Stakeholder:</w:t>
            </w:r>
          </w:p>
        </w:tc>
        <w:tc>
          <w:tcPr>
            <w:tcW w:w="4913" w:type="dxa"/>
            <w:tcBorders>
              <w:bottom w:val="single" w:sz="8" w:space="0" w:color="000000"/>
              <w:right w:val="single" w:sz="8" w:space="0" w:color="000000"/>
            </w:tcBorders>
            <w:tcMar>
              <w:top w:w="0" w:type="dxa"/>
              <w:left w:w="113" w:type="dxa"/>
              <w:bottom w:w="0" w:type="dxa"/>
              <w:right w:w="118" w:type="dxa"/>
            </w:tcMar>
            <w:hideMark/>
          </w:tcPr>
          <w:p w14:paraId="07791B38" w14:textId="77777777" w:rsidR="009C5954" w:rsidRDefault="00000000">
            <w:pPr>
              <w:pStyle w:val="pMsoNormal"/>
              <w:rPr>
                <w:color w:val="000000"/>
              </w:rPr>
            </w:pPr>
            <w:r>
              <w:rPr>
                <w:rFonts w:ascii="Calibri" w:eastAsia="Calibri" w:hAnsi="Calibri" w:cs="Calibri"/>
                <w:color w:val="000000"/>
                <w:sz w:val="22"/>
                <w:szCs w:val="22"/>
              </w:rPr>
              <w:t>User should perform this task</w:t>
            </w:r>
          </w:p>
        </w:tc>
      </w:tr>
      <w:tr w:rsidR="009C5954" w14:paraId="6B021452" w14:textId="77777777">
        <w:trPr>
          <w:trHeight w:val="265"/>
        </w:trPr>
        <w:tc>
          <w:tcPr>
            <w:tcW w:w="4936"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7EBDBE09" w14:textId="77777777" w:rsidR="009C5954" w:rsidRDefault="00000000">
            <w:pPr>
              <w:pStyle w:val="pMsoNormal"/>
              <w:rPr>
                <w:color w:val="000000"/>
              </w:rPr>
            </w:pPr>
            <w:r>
              <w:rPr>
                <w:rFonts w:ascii="Calibri" w:eastAsia="Calibri" w:hAnsi="Calibri" w:cs="Calibri"/>
                <w:color w:val="000000"/>
                <w:sz w:val="22"/>
                <w:szCs w:val="22"/>
              </w:rPr>
              <w:t>Precondition:</w:t>
            </w:r>
          </w:p>
        </w:tc>
        <w:tc>
          <w:tcPr>
            <w:tcW w:w="4913" w:type="dxa"/>
            <w:tcBorders>
              <w:bottom w:val="single" w:sz="8" w:space="0" w:color="000000"/>
              <w:right w:val="single" w:sz="8" w:space="0" w:color="000000"/>
            </w:tcBorders>
            <w:tcMar>
              <w:top w:w="0" w:type="dxa"/>
              <w:left w:w="113" w:type="dxa"/>
              <w:bottom w:w="0" w:type="dxa"/>
              <w:right w:w="118" w:type="dxa"/>
            </w:tcMar>
            <w:hideMark/>
          </w:tcPr>
          <w:p w14:paraId="503060E5" w14:textId="77777777" w:rsidR="009C5954" w:rsidRDefault="00000000">
            <w:pPr>
              <w:pStyle w:val="pMsoNormal"/>
              <w:rPr>
                <w:color w:val="000000"/>
              </w:rPr>
            </w:pPr>
            <w:r>
              <w:rPr>
                <w:rFonts w:ascii="Calibri" w:eastAsia="Calibri" w:hAnsi="Calibri" w:cs="Calibri"/>
                <w:color w:val="000000"/>
                <w:sz w:val="22"/>
                <w:szCs w:val="22"/>
              </w:rPr>
              <w:t>User requirement name and password to enter</w:t>
            </w:r>
          </w:p>
        </w:tc>
      </w:tr>
      <w:tr w:rsidR="009C5954" w14:paraId="166A4BA5" w14:textId="77777777">
        <w:trPr>
          <w:trHeight w:val="265"/>
        </w:trPr>
        <w:tc>
          <w:tcPr>
            <w:tcW w:w="4936"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49D2738B" w14:textId="77777777" w:rsidR="009C5954" w:rsidRDefault="00000000">
            <w:pPr>
              <w:pStyle w:val="pMsoNormal"/>
              <w:rPr>
                <w:color w:val="000000"/>
              </w:rPr>
            </w:pPr>
            <w:r>
              <w:rPr>
                <w:rFonts w:ascii="Calibri" w:eastAsia="Calibri" w:hAnsi="Calibri" w:cs="Calibri"/>
                <w:color w:val="000000"/>
                <w:sz w:val="22"/>
                <w:szCs w:val="22"/>
              </w:rPr>
              <w:t>Post condition:</w:t>
            </w:r>
          </w:p>
        </w:tc>
        <w:tc>
          <w:tcPr>
            <w:tcW w:w="4913" w:type="dxa"/>
            <w:tcBorders>
              <w:bottom w:val="single" w:sz="8" w:space="0" w:color="000000"/>
              <w:right w:val="single" w:sz="8" w:space="0" w:color="000000"/>
            </w:tcBorders>
            <w:tcMar>
              <w:top w:w="0" w:type="dxa"/>
              <w:left w:w="113" w:type="dxa"/>
              <w:bottom w:w="0" w:type="dxa"/>
              <w:right w:w="118" w:type="dxa"/>
            </w:tcMar>
            <w:hideMark/>
          </w:tcPr>
          <w:p w14:paraId="29A768C0" w14:textId="77777777" w:rsidR="009C5954" w:rsidRDefault="00000000">
            <w:pPr>
              <w:pStyle w:val="pMsoNormal"/>
              <w:rPr>
                <w:color w:val="000000"/>
              </w:rPr>
            </w:pPr>
            <w:r>
              <w:rPr>
                <w:rFonts w:ascii="Calibri" w:eastAsia="Calibri" w:hAnsi="Calibri" w:cs="Calibri"/>
                <w:color w:val="000000"/>
                <w:sz w:val="22"/>
                <w:szCs w:val="22"/>
              </w:rPr>
              <w:t>User can enter to the system</w:t>
            </w:r>
          </w:p>
        </w:tc>
      </w:tr>
      <w:tr w:rsidR="009C5954" w14:paraId="0E735DEC" w14:textId="77777777">
        <w:trPr>
          <w:trHeight w:val="265"/>
        </w:trPr>
        <w:tc>
          <w:tcPr>
            <w:tcW w:w="4936"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06E4ADC5" w14:textId="77777777" w:rsidR="009C5954" w:rsidRDefault="00000000">
            <w:pPr>
              <w:pStyle w:val="pMsoNormal"/>
              <w:rPr>
                <w:color w:val="000000"/>
              </w:rPr>
            </w:pPr>
            <w:r>
              <w:rPr>
                <w:rFonts w:ascii="Calibri" w:eastAsia="Calibri" w:hAnsi="Calibri" w:cs="Calibri"/>
                <w:color w:val="000000"/>
                <w:sz w:val="22"/>
                <w:szCs w:val="22"/>
              </w:rPr>
              <w:t>Main success scenario:</w:t>
            </w:r>
          </w:p>
        </w:tc>
        <w:tc>
          <w:tcPr>
            <w:tcW w:w="4913" w:type="dxa"/>
            <w:tcBorders>
              <w:bottom w:val="single" w:sz="8" w:space="0" w:color="000000"/>
              <w:right w:val="single" w:sz="8" w:space="0" w:color="000000"/>
            </w:tcBorders>
            <w:tcMar>
              <w:top w:w="0" w:type="dxa"/>
              <w:left w:w="113" w:type="dxa"/>
              <w:bottom w:w="0" w:type="dxa"/>
              <w:right w:w="118" w:type="dxa"/>
            </w:tcMar>
            <w:hideMark/>
          </w:tcPr>
          <w:p w14:paraId="0DEB1438" w14:textId="77777777" w:rsidR="009C5954" w:rsidRDefault="00000000">
            <w:pPr>
              <w:pStyle w:val="pMsoNormal"/>
              <w:rPr>
                <w:color w:val="000000"/>
              </w:rPr>
            </w:pPr>
            <w:r>
              <w:rPr>
                <w:rFonts w:ascii="Calibri" w:eastAsia="Calibri" w:hAnsi="Calibri" w:cs="Calibri"/>
                <w:color w:val="000000"/>
                <w:sz w:val="22"/>
                <w:szCs w:val="22"/>
              </w:rPr>
              <w:t xml:space="preserve">User can </w:t>
            </w:r>
            <w:proofErr w:type="gramStart"/>
            <w:r>
              <w:rPr>
                <w:rFonts w:ascii="Calibri" w:eastAsia="Calibri" w:hAnsi="Calibri" w:cs="Calibri"/>
                <w:color w:val="000000"/>
                <w:sz w:val="22"/>
                <w:szCs w:val="22"/>
              </w:rPr>
              <w:t>enter into</w:t>
            </w:r>
            <w:proofErr w:type="gramEnd"/>
            <w:r>
              <w:rPr>
                <w:rFonts w:ascii="Calibri" w:eastAsia="Calibri" w:hAnsi="Calibri" w:cs="Calibri"/>
                <w:color w:val="000000"/>
                <w:sz w:val="22"/>
                <w:szCs w:val="22"/>
              </w:rPr>
              <w:t xml:space="preserve"> the system</w:t>
            </w:r>
          </w:p>
        </w:tc>
      </w:tr>
      <w:tr w:rsidR="009C5954" w14:paraId="2098DC75" w14:textId="77777777">
        <w:trPr>
          <w:trHeight w:val="562"/>
        </w:trPr>
        <w:tc>
          <w:tcPr>
            <w:tcW w:w="4936"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7AE6D556" w14:textId="77777777" w:rsidR="009C5954" w:rsidRDefault="00000000">
            <w:pPr>
              <w:pStyle w:val="pMsoNormal"/>
              <w:rPr>
                <w:color w:val="000000"/>
              </w:rPr>
            </w:pPr>
            <w:r>
              <w:rPr>
                <w:rFonts w:ascii="Calibri" w:eastAsia="Calibri" w:hAnsi="Calibri" w:cs="Calibri"/>
                <w:color w:val="000000"/>
                <w:sz w:val="22"/>
                <w:szCs w:val="22"/>
              </w:rPr>
              <w:t>Extension:</w:t>
            </w:r>
          </w:p>
        </w:tc>
        <w:tc>
          <w:tcPr>
            <w:tcW w:w="4913" w:type="dxa"/>
            <w:tcBorders>
              <w:bottom w:val="single" w:sz="8" w:space="0" w:color="000000"/>
              <w:right w:val="single" w:sz="8" w:space="0" w:color="000000"/>
            </w:tcBorders>
            <w:tcMar>
              <w:top w:w="0" w:type="dxa"/>
              <w:left w:w="113" w:type="dxa"/>
              <w:bottom w:w="0" w:type="dxa"/>
              <w:right w:w="118" w:type="dxa"/>
            </w:tcMar>
            <w:hideMark/>
          </w:tcPr>
          <w:p w14:paraId="049343B3" w14:textId="77777777" w:rsidR="009C5954" w:rsidRDefault="00000000">
            <w:pPr>
              <w:pStyle w:val="pMsoNormal"/>
              <w:rPr>
                <w:color w:val="000000"/>
              </w:rPr>
            </w:pPr>
            <w:r>
              <w:rPr>
                <w:rFonts w:ascii="Calibri" w:eastAsia="Calibri" w:hAnsi="Calibri" w:cs="Calibri"/>
                <w:color w:val="000000"/>
                <w:sz w:val="22"/>
                <w:szCs w:val="22"/>
              </w:rPr>
              <w:t xml:space="preserve">If user Forget password the user can </w:t>
            </w:r>
            <w:proofErr w:type="gramStart"/>
            <w:r>
              <w:rPr>
                <w:rFonts w:ascii="Calibri" w:eastAsia="Calibri" w:hAnsi="Calibri" w:cs="Calibri"/>
                <w:color w:val="000000"/>
                <w:sz w:val="22"/>
                <w:szCs w:val="22"/>
              </w:rPr>
              <w:t>reset</w:t>
            </w:r>
            <w:proofErr w:type="gramEnd"/>
            <w:r>
              <w:rPr>
                <w:rFonts w:ascii="Calibri" w:eastAsia="Calibri" w:hAnsi="Calibri" w:cs="Calibri"/>
                <w:color w:val="000000"/>
                <w:sz w:val="22"/>
                <w:szCs w:val="22"/>
              </w:rPr>
              <w:t xml:space="preserve"> it.</w:t>
            </w:r>
          </w:p>
        </w:tc>
      </w:tr>
      <w:tr w:rsidR="009C5954" w14:paraId="6A1444D9" w14:textId="77777777">
        <w:trPr>
          <w:trHeight w:val="562"/>
        </w:trPr>
        <w:tc>
          <w:tcPr>
            <w:tcW w:w="4936"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234E3159" w14:textId="77777777" w:rsidR="009C5954" w:rsidRDefault="00000000">
            <w:pPr>
              <w:pStyle w:val="pMsoNormal"/>
              <w:rPr>
                <w:color w:val="000000"/>
              </w:rPr>
            </w:pPr>
            <w:r>
              <w:rPr>
                <w:rFonts w:ascii="Calibri" w:eastAsia="Calibri" w:hAnsi="Calibri" w:cs="Calibri"/>
                <w:color w:val="000000"/>
                <w:sz w:val="22"/>
                <w:szCs w:val="22"/>
              </w:rPr>
              <w:t>Special requirements:</w:t>
            </w:r>
          </w:p>
        </w:tc>
        <w:tc>
          <w:tcPr>
            <w:tcW w:w="4913" w:type="dxa"/>
            <w:tcBorders>
              <w:bottom w:val="single" w:sz="8" w:space="0" w:color="000000"/>
              <w:right w:val="single" w:sz="8" w:space="0" w:color="000000"/>
            </w:tcBorders>
            <w:tcMar>
              <w:top w:w="0" w:type="dxa"/>
              <w:left w:w="113" w:type="dxa"/>
              <w:bottom w:w="0" w:type="dxa"/>
              <w:right w:w="118" w:type="dxa"/>
            </w:tcMar>
            <w:hideMark/>
          </w:tcPr>
          <w:p w14:paraId="09C7E9B1" w14:textId="77777777" w:rsidR="009C5954" w:rsidRDefault="00000000">
            <w:pPr>
              <w:pStyle w:val="pMsoNormal"/>
              <w:rPr>
                <w:color w:val="000000"/>
              </w:rPr>
            </w:pPr>
            <w:r>
              <w:rPr>
                <w:rFonts w:ascii="Calibri" w:eastAsia="Calibri" w:hAnsi="Calibri" w:cs="Calibri"/>
                <w:color w:val="000000"/>
                <w:sz w:val="22"/>
                <w:szCs w:val="22"/>
              </w:rPr>
              <w:t xml:space="preserve">Special requirement for login </w:t>
            </w:r>
            <w:proofErr w:type="gramStart"/>
            <w:r>
              <w:rPr>
                <w:rFonts w:ascii="Calibri" w:eastAsia="Calibri" w:hAnsi="Calibri" w:cs="Calibri"/>
                <w:color w:val="000000"/>
                <w:sz w:val="22"/>
                <w:szCs w:val="22"/>
              </w:rPr>
              <w:t>are</w:t>
            </w:r>
            <w:proofErr w:type="gramEnd"/>
            <w:r>
              <w:rPr>
                <w:rFonts w:ascii="Calibri" w:eastAsia="Calibri" w:hAnsi="Calibri" w:cs="Calibri"/>
                <w:color w:val="000000"/>
                <w:sz w:val="22"/>
                <w:szCs w:val="22"/>
              </w:rPr>
              <w:t xml:space="preserve">: </w:t>
            </w:r>
          </w:p>
          <w:p w14:paraId="555CF448" w14:textId="77777777" w:rsidR="009C5954" w:rsidRDefault="00000000">
            <w:pPr>
              <w:pStyle w:val="pMsoNormal"/>
              <w:rPr>
                <w:color w:val="000000"/>
              </w:rPr>
            </w:pPr>
            <w:r>
              <w:rPr>
                <w:rFonts w:ascii="Calibri" w:eastAsia="Calibri" w:hAnsi="Calibri" w:cs="Calibri"/>
                <w:color w:val="000000"/>
                <w:sz w:val="22"/>
                <w:szCs w:val="22"/>
              </w:rPr>
              <w:t xml:space="preserve">User name/user </w:t>
            </w:r>
            <w:proofErr w:type="gramStart"/>
            <w:r>
              <w:rPr>
                <w:rFonts w:ascii="Calibri" w:eastAsia="Calibri" w:hAnsi="Calibri" w:cs="Calibri"/>
                <w:color w:val="000000"/>
                <w:sz w:val="22"/>
                <w:szCs w:val="22"/>
              </w:rPr>
              <w:t>id ,user</w:t>
            </w:r>
            <w:proofErr w:type="gramEnd"/>
            <w:r>
              <w:rPr>
                <w:rFonts w:ascii="Calibri" w:eastAsia="Calibri" w:hAnsi="Calibri" w:cs="Calibri"/>
                <w:color w:val="000000"/>
                <w:sz w:val="22"/>
                <w:szCs w:val="22"/>
              </w:rPr>
              <w:t xml:space="preserve"> password</w:t>
            </w:r>
          </w:p>
        </w:tc>
      </w:tr>
      <w:tr w:rsidR="009C5954" w14:paraId="0179B312" w14:textId="77777777">
        <w:trPr>
          <w:trHeight w:val="562"/>
        </w:trPr>
        <w:tc>
          <w:tcPr>
            <w:tcW w:w="4936"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26A218BE" w14:textId="77777777" w:rsidR="009C5954" w:rsidRDefault="00000000">
            <w:pPr>
              <w:pStyle w:val="pMsoNormal"/>
              <w:rPr>
                <w:color w:val="000000"/>
              </w:rPr>
            </w:pPr>
            <w:r>
              <w:rPr>
                <w:rFonts w:ascii="Calibri" w:eastAsia="Calibri" w:hAnsi="Calibri" w:cs="Calibri"/>
                <w:color w:val="000000"/>
                <w:sz w:val="22"/>
                <w:szCs w:val="22"/>
              </w:rPr>
              <w:t>Technology requirements:</w:t>
            </w:r>
          </w:p>
        </w:tc>
        <w:tc>
          <w:tcPr>
            <w:tcW w:w="4913" w:type="dxa"/>
            <w:tcBorders>
              <w:bottom w:val="single" w:sz="8" w:space="0" w:color="000000"/>
              <w:right w:val="single" w:sz="8" w:space="0" w:color="000000"/>
            </w:tcBorders>
            <w:tcMar>
              <w:top w:w="0" w:type="dxa"/>
              <w:left w:w="113" w:type="dxa"/>
              <w:bottom w:w="0" w:type="dxa"/>
              <w:right w:w="118" w:type="dxa"/>
            </w:tcMar>
            <w:hideMark/>
          </w:tcPr>
          <w:p w14:paraId="339BF7AF" w14:textId="77777777" w:rsidR="009C5954" w:rsidRDefault="00000000">
            <w:pPr>
              <w:pStyle w:val="pMsoNormal"/>
              <w:rPr>
                <w:color w:val="000000"/>
              </w:rPr>
            </w:pPr>
            <w:r>
              <w:rPr>
                <w:rFonts w:ascii="Calibri" w:eastAsia="Calibri" w:hAnsi="Calibri" w:cs="Calibri"/>
                <w:color w:val="000000"/>
                <w:sz w:val="22"/>
                <w:szCs w:val="22"/>
              </w:rPr>
              <w:t>User can use mobile phone or laptop or desktop</w:t>
            </w:r>
          </w:p>
        </w:tc>
      </w:tr>
    </w:tbl>
    <w:p w14:paraId="34D75962" w14:textId="77777777" w:rsidR="009C5954" w:rsidRDefault="00000000">
      <w:pPr>
        <w:pStyle w:val="pMsoNormal"/>
        <w:ind w:left="360"/>
      </w:pPr>
      <w:r>
        <w:t> </w:t>
      </w:r>
    </w:p>
    <w:p w14:paraId="448CE602" w14:textId="77777777" w:rsidR="009C5954" w:rsidRDefault="00000000">
      <w:pPr>
        <w:pStyle w:val="pMsoListParagraph"/>
        <w:spacing w:after="200" w:line="276" w:lineRule="auto"/>
        <w:ind w:left="720" w:hanging="360"/>
      </w:pPr>
      <w:proofErr w:type="gramStart"/>
      <w:r>
        <w:rPr>
          <w:rFonts w:ascii="Wingdings" w:eastAsia="Wingdings" w:hAnsi="Wingdings" w:cs="Wingdings"/>
        </w:rPr>
        <w:t>Ø</w:t>
      </w:r>
      <w:r>
        <w:rPr>
          <w:sz w:val="14"/>
          <w:szCs w:val="14"/>
        </w:rPr>
        <w:t xml:space="preserve">  </w:t>
      </w:r>
      <w:r>
        <w:t>Convert</w:t>
      </w:r>
      <w:proofErr w:type="gramEnd"/>
      <w:r>
        <w:t xml:space="preserve"> Currency:</w:t>
      </w:r>
    </w:p>
    <w:tbl>
      <w:tblPr>
        <w:tblStyle w:val="MsoTableGrid0"/>
        <w:tblW w:w="0" w:type="auto"/>
        <w:tblCellMar>
          <w:left w:w="0" w:type="dxa"/>
          <w:right w:w="0" w:type="dxa"/>
        </w:tblCellMar>
        <w:tblLook w:val="05E0" w:firstRow="1" w:lastRow="1" w:firstColumn="1" w:lastColumn="1" w:noHBand="0" w:noVBand="1"/>
      </w:tblPr>
      <w:tblGrid>
        <w:gridCol w:w="5024"/>
        <w:gridCol w:w="5019"/>
      </w:tblGrid>
      <w:tr w:rsidR="009C5954" w14:paraId="4A2E6E97" w14:textId="77777777">
        <w:tc>
          <w:tcPr>
            <w:tcW w:w="5024" w:type="dxa"/>
            <w:tcBorders>
              <w:top w:val="single" w:sz="8" w:space="0" w:color="000000"/>
              <w:left w:val="single" w:sz="8" w:space="0" w:color="000000"/>
              <w:bottom w:val="single" w:sz="8" w:space="0" w:color="000000"/>
              <w:right w:val="single" w:sz="8" w:space="0" w:color="000000"/>
            </w:tcBorders>
            <w:tcMar>
              <w:top w:w="0" w:type="dxa"/>
              <w:left w:w="118" w:type="dxa"/>
              <w:bottom w:w="0" w:type="dxa"/>
              <w:right w:w="118" w:type="dxa"/>
            </w:tcMar>
            <w:hideMark/>
          </w:tcPr>
          <w:p w14:paraId="6C60C529" w14:textId="77777777" w:rsidR="009C5954" w:rsidRDefault="00000000">
            <w:pPr>
              <w:pStyle w:val="pMsoNormal"/>
              <w:rPr>
                <w:color w:val="000000"/>
              </w:rPr>
            </w:pPr>
            <w:r>
              <w:rPr>
                <w:rFonts w:ascii="Calibri" w:eastAsia="Calibri" w:hAnsi="Calibri" w:cs="Calibri"/>
                <w:color w:val="000000"/>
                <w:sz w:val="22"/>
                <w:szCs w:val="22"/>
              </w:rPr>
              <w:t>Use case name:</w:t>
            </w:r>
          </w:p>
        </w:tc>
        <w:tc>
          <w:tcPr>
            <w:tcW w:w="5019" w:type="dxa"/>
            <w:tcBorders>
              <w:top w:val="single" w:sz="8" w:space="0" w:color="000000"/>
              <w:bottom w:val="single" w:sz="8" w:space="0" w:color="000000"/>
              <w:right w:val="single" w:sz="8" w:space="0" w:color="000000"/>
            </w:tcBorders>
            <w:tcMar>
              <w:top w:w="0" w:type="dxa"/>
              <w:left w:w="113" w:type="dxa"/>
              <w:bottom w:w="0" w:type="dxa"/>
              <w:right w:w="118" w:type="dxa"/>
            </w:tcMar>
            <w:hideMark/>
          </w:tcPr>
          <w:p w14:paraId="5778A3BD" w14:textId="77777777" w:rsidR="009C5954" w:rsidRDefault="00000000">
            <w:pPr>
              <w:pStyle w:val="pMsoNormal"/>
              <w:rPr>
                <w:color w:val="000000"/>
              </w:rPr>
            </w:pPr>
            <w:r>
              <w:rPr>
                <w:rFonts w:ascii="Calibri" w:eastAsia="Calibri" w:hAnsi="Calibri" w:cs="Calibri"/>
                <w:color w:val="000000"/>
                <w:sz w:val="22"/>
                <w:szCs w:val="22"/>
              </w:rPr>
              <w:t>Convert Currency</w:t>
            </w:r>
          </w:p>
        </w:tc>
      </w:tr>
      <w:tr w:rsidR="009C5954" w14:paraId="716F8B2F" w14:textId="77777777">
        <w:tc>
          <w:tcPr>
            <w:tcW w:w="5024"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72556407" w14:textId="77777777" w:rsidR="009C5954" w:rsidRDefault="00000000">
            <w:pPr>
              <w:pStyle w:val="pMsoNormal"/>
              <w:rPr>
                <w:color w:val="000000"/>
              </w:rPr>
            </w:pPr>
            <w:r>
              <w:rPr>
                <w:rFonts w:ascii="Calibri" w:eastAsia="Calibri" w:hAnsi="Calibri" w:cs="Calibri"/>
                <w:color w:val="000000"/>
                <w:sz w:val="22"/>
                <w:szCs w:val="22"/>
              </w:rPr>
              <w:t>Scope:</w:t>
            </w:r>
          </w:p>
        </w:tc>
        <w:tc>
          <w:tcPr>
            <w:tcW w:w="5019" w:type="dxa"/>
            <w:tcBorders>
              <w:bottom w:val="single" w:sz="8" w:space="0" w:color="000000"/>
              <w:right w:val="single" w:sz="8" w:space="0" w:color="000000"/>
            </w:tcBorders>
            <w:tcMar>
              <w:top w:w="0" w:type="dxa"/>
              <w:left w:w="113" w:type="dxa"/>
              <w:bottom w:w="0" w:type="dxa"/>
              <w:right w:w="118" w:type="dxa"/>
            </w:tcMar>
            <w:hideMark/>
          </w:tcPr>
          <w:p w14:paraId="50EB6431" w14:textId="77777777" w:rsidR="009C5954" w:rsidRDefault="00000000">
            <w:pPr>
              <w:pStyle w:val="pMsoNormal"/>
              <w:rPr>
                <w:color w:val="000000"/>
              </w:rPr>
            </w:pPr>
            <w:r>
              <w:rPr>
                <w:rFonts w:ascii="Calibri" w:eastAsia="Calibri" w:hAnsi="Calibri" w:cs="Calibri"/>
                <w:color w:val="000000"/>
                <w:sz w:val="22"/>
                <w:szCs w:val="22"/>
              </w:rPr>
              <w:t>System can convert currency for the foreign users</w:t>
            </w:r>
          </w:p>
        </w:tc>
      </w:tr>
      <w:tr w:rsidR="009C5954" w14:paraId="77FE26CE" w14:textId="77777777">
        <w:tc>
          <w:tcPr>
            <w:tcW w:w="5024"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5F3B6CAE" w14:textId="77777777" w:rsidR="009C5954" w:rsidRDefault="00000000">
            <w:pPr>
              <w:pStyle w:val="pMsoNormal"/>
              <w:rPr>
                <w:color w:val="000000"/>
              </w:rPr>
            </w:pPr>
            <w:r>
              <w:rPr>
                <w:rFonts w:ascii="Calibri" w:eastAsia="Calibri" w:hAnsi="Calibri" w:cs="Calibri"/>
                <w:color w:val="000000"/>
                <w:sz w:val="22"/>
                <w:szCs w:val="22"/>
              </w:rPr>
              <w:t>Level:</w:t>
            </w:r>
          </w:p>
        </w:tc>
        <w:tc>
          <w:tcPr>
            <w:tcW w:w="5019" w:type="dxa"/>
            <w:tcBorders>
              <w:bottom w:val="single" w:sz="8" w:space="0" w:color="000000"/>
              <w:right w:val="single" w:sz="8" w:space="0" w:color="000000"/>
            </w:tcBorders>
            <w:tcMar>
              <w:top w:w="0" w:type="dxa"/>
              <w:left w:w="113" w:type="dxa"/>
              <w:bottom w:w="0" w:type="dxa"/>
              <w:right w:w="118" w:type="dxa"/>
            </w:tcMar>
            <w:hideMark/>
          </w:tcPr>
          <w:p w14:paraId="05C52A8D" w14:textId="77777777" w:rsidR="009C5954" w:rsidRDefault="00000000">
            <w:pPr>
              <w:pStyle w:val="pMsoNormal"/>
              <w:rPr>
                <w:color w:val="000000"/>
              </w:rPr>
            </w:pPr>
            <w:proofErr w:type="gramStart"/>
            <w:r>
              <w:rPr>
                <w:rFonts w:ascii="Calibri" w:eastAsia="Calibri" w:hAnsi="Calibri" w:cs="Calibri"/>
                <w:color w:val="000000"/>
                <w:sz w:val="22"/>
                <w:szCs w:val="22"/>
              </w:rPr>
              <w:t>Level  5</w:t>
            </w:r>
            <w:proofErr w:type="gramEnd"/>
          </w:p>
        </w:tc>
      </w:tr>
      <w:tr w:rsidR="009C5954" w14:paraId="0E82C0A4" w14:textId="77777777">
        <w:tc>
          <w:tcPr>
            <w:tcW w:w="5024"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6C23A6E4" w14:textId="77777777" w:rsidR="009C5954" w:rsidRDefault="00000000">
            <w:pPr>
              <w:pStyle w:val="pMsoNormal"/>
              <w:rPr>
                <w:color w:val="000000"/>
              </w:rPr>
            </w:pPr>
            <w:r>
              <w:rPr>
                <w:rFonts w:ascii="Calibri" w:eastAsia="Calibri" w:hAnsi="Calibri" w:cs="Calibri"/>
                <w:color w:val="000000"/>
                <w:sz w:val="22"/>
                <w:szCs w:val="22"/>
              </w:rPr>
              <w:t>Primary actor:</w:t>
            </w:r>
          </w:p>
        </w:tc>
        <w:tc>
          <w:tcPr>
            <w:tcW w:w="5019" w:type="dxa"/>
            <w:tcBorders>
              <w:bottom w:val="single" w:sz="8" w:space="0" w:color="000000"/>
              <w:right w:val="single" w:sz="8" w:space="0" w:color="000000"/>
            </w:tcBorders>
            <w:tcMar>
              <w:top w:w="0" w:type="dxa"/>
              <w:left w:w="113" w:type="dxa"/>
              <w:bottom w:w="0" w:type="dxa"/>
              <w:right w:w="118" w:type="dxa"/>
            </w:tcMar>
            <w:hideMark/>
          </w:tcPr>
          <w:p w14:paraId="2EC674FC" w14:textId="77777777" w:rsidR="009C5954" w:rsidRDefault="00000000">
            <w:pPr>
              <w:pStyle w:val="pMsoNormal"/>
              <w:rPr>
                <w:color w:val="000000"/>
              </w:rPr>
            </w:pPr>
            <w:proofErr w:type="gramStart"/>
            <w:r>
              <w:rPr>
                <w:rFonts w:ascii="Calibri" w:eastAsia="Calibri" w:hAnsi="Calibri" w:cs="Calibri"/>
                <w:color w:val="000000"/>
                <w:sz w:val="22"/>
                <w:szCs w:val="22"/>
              </w:rPr>
              <w:t>User ,admin</w:t>
            </w:r>
            <w:proofErr w:type="gramEnd"/>
          </w:p>
        </w:tc>
      </w:tr>
      <w:tr w:rsidR="009C5954" w14:paraId="2D6E3882" w14:textId="77777777">
        <w:tc>
          <w:tcPr>
            <w:tcW w:w="5024"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492505EE" w14:textId="77777777" w:rsidR="009C5954" w:rsidRDefault="00000000">
            <w:pPr>
              <w:pStyle w:val="pMsoNormal"/>
              <w:rPr>
                <w:color w:val="000000"/>
              </w:rPr>
            </w:pPr>
            <w:r>
              <w:rPr>
                <w:rFonts w:ascii="Calibri" w:eastAsia="Calibri" w:hAnsi="Calibri" w:cs="Calibri"/>
                <w:color w:val="000000"/>
                <w:sz w:val="22"/>
                <w:szCs w:val="22"/>
              </w:rPr>
              <w:t>Stakeholder:</w:t>
            </w:r>
          </w:p>
        </w:tc>
        <w:tc>
          <w:tcPr>
            <w:tcW w:w="5019" w:type="dxa"/>
            <w:tcBorders>
              <w:bottom w:val="single" w:sz="8" w:space="0" w:color="000000"/>
              <w:right w:val="single" w:sz="8" w:space="0" w:color="000000"/>
            </w:tcBorders>
            <w:tcMar>
              <w:top w:w="0" w:type="dxa"/>
              <w:left w:w="113" w:type="dxa"/>
              <w:bottom w:w="0" w:type="dxa"/>
              <w:right w:w="118" w:type="dxa"/>
            </w:tcMar>
            <w:hideMark/>
          </w:tcPr>
          <w:p w14:paraId="2C6157B3" w14:textId="77777777" w:rsidR="009C5954" w:rsidRDefault="00000000">
            <w:pPr>
              <w:pStyle w:val="pMsoNormal"/>
              <w:rPr>
                <w:color w:val="000000"/>
              </w:rPr>
            </w:pPr>
            <w:r>
              <w:rPr>
                <w:rFonts w:ascii="Calibri" w:eastAsia="Calibri" w:hAnsi="Calibri" w:cs="Calibri"/>
                <w:color w:val="000000"/>
                <w:sz w:val="22"/>
                <w:szCs w:val="22"/>
              </w:rPr>
              <w:t>User and system</w:t>
            </w:r>
          </w:p>
        </w:tc>
      </w:tr>
      <w:tr w:rsidR="009C5954" w14:paraId="6157D95E" w14:textId="77777777">
        <w:tc>
          <w:tcPr>
            <w:tcW w:w="5024"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787A9BD4" w14:textId="77777777" w:rsidR="009C5954" w:rsidRDefault="00000000">
            <w:pPr>
              <w:pStyle w:val="pMsoNormal"/>
              <w:rPr>
                <w:color w:val="000000"/>
              </w:rPr>
            </w:pPr>
            <w:r>
              <w:rPr>
                <w:rFonts w:ascii="Calibri" w:eastAsia="Calibri" w:hAnsi="Calibri" w:cs="Calibri"/>
                <w:color w:val="000000"/>
                <w:sz w:val="22"/>
                <w:szCs w:val="22"/>
              </w:rPr>
              <w:t>Precondition:</w:t>
            </w:r>
          </w:p>
        </w:tc>
        <w:tc>
          <w:tcPr>
            <w:tcW w:w="5019" w:type="dxa"/>
            <w:tcBorders>
              <w:bottom w:val="single" w:sz="8" w:space="0" w:color="000000"/>
              <w:right w:val="single" w:sz="8" w:space="0" w:color="000000"/>
            </w:tcBorders>
            <w:tcMar>
              <w:top w:w="0" w:type="dxa"/>
              <w:left w:w="113" w:type="dxa"/>
              <w:bottom w:w="0" w:type="dxa"/>
              <w:right w:w="118" w:type="dxa"/>
            </w:tcMar>
            <w:hideMark/>
          </w:tcPr>
          <w:p w14:paraId="12B91498" w14:textId="77777777" w:rsidR="009C5954" w:rsidRDefault="00000000">
            <w:pPr>
              <w:pStyle w:val="pMsoNormal"/>
              <w:rPr>
                <w:color w:val="000000"/>
              </w:rPr>
            </w:pPr>
            <w:r>
              <w:rPr>
                <w:rFonts w:ascii="Calibri" w:eastAsia="Calibri" w:hAnsi="Calibri" w:cs="Calibri"/>
                <w:color w:val="000000"/>
                <w:sz w:val="22"/>
                <w:szCs w:val="22"/>
              </w:rPr>
              <w:t>User needs a currency converter</w:t>
            </w:r>
          </w:p>
        </w:tc>
      </w:tr>
      <w:tr w:rsidR="009C5954" w14:paraId="64B48D43" w14:textId="77777777">
        <w:tc>
          <w:tcPr>
            <w:tcW w:w="5024"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023AD64D" w14:textId="77777777" w:rsidR="009C5954" w:rsidRDefault="00000000">
            <w:pPr>
              <w:pStyle w:val="pMsoNormal"/>
              <w:rPr>
                <w:color w:val="000000"/>
              </w:rPr>
            </w:pPr>
            <w:r>
              <w:rPr>
                <w:rFonts w:ascii="Calibri" w:eastAsia="Calibri" w:hAnsi="Calibri" w:cs="Calibri"/>
                <w:color w:val="000000"/>
                <w:sz w:val="22"/>
                <w:szCs w:val="22"/>
              </w:rPr>
              <w:t>Post condition:</w:t>
            </w:r>
          </w:p>
        </w:tc>
        <w:tc>
          <w:tcPr>
            <w:tcW w:w="5019" w:type="dxa"/>
            <w:tcBorders>
              <w:bottom w:val="single" w:sz="8" w:space="0" w:color="000000"/>
              <w:right w:val="single" w:sz="8" w:space="0" w:color="000000"/>
            </w:tcBorders>
            <w:tcMar>
              <w:top w:w="0" w:type="dxa"/>
              <w:left w:w="113" w:type="dxa"/>
              <w:bottom w:w="0" w:type="dxa"/>
              <w:right w:w="118" w:type="dxa"/>
            </w:tcMar>
            <w:hideMark/>
          </w:tcPr>
          <w:p w14:paraId="263BF1B6" w14:textId="77777777" w:rsidR="009C5954" w:rsidRDefault="00000000">
            <w:pPr>
              <w:pStyle w:val="pMsoNormal"/>
              <w:rPr>
                <w:color w:val="000000"/>
              </w:rPr>
            </w:pPr>
            <w:r>
              <w:rPr>
                <w:rFonts w:ascii="Calibri" w:eastAsia="Calibri" w:hAnsi="Calibri" w:cs="Calibri"/>
                <w:color w:val="000000"/>
                <w:sz w:val="22"/>
                <w:szCs w:val="22"/>
              </w:rPr>
              <w:t>System can convert currency</w:t>
            </w:r>
          </w:p>
        </w:tc>
      </w:tr>
      <w:tr w:rsidR="009C5954" w14:paraId="4A1B7B20" w14:textId="77777777">
        <w:tc>
          <w:tcPr>
            <w:tcW w:w="5024"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7D9C3261" w14:textId="77777777" w:rsidR="009C5954" w:rsidRDefault="00000000">
            <w:pPr>
              <w:pStyle w:val="pMsoNormal"/>
              <w:rPr>
                <w:color w:val="000000"/>
              </w:rPr>
            </w:pPr>
            <w:r>
              <w:rPr>
                <w:rFonts w:ascii="Calibri" w:eastAsia="Calibri" w:hAnsi="Calibri" w:cs="Calibri"/>
                <w:color w:val="000000"/>
                <w:sz w:val="22"/>
                <w:szCs w:val="22"/>
              </w:rPr>
              <w:t>Main success scenario:</w:t>
            </w:r>
          </w:p>
        </w:tc>
        <w:tc>
          <w:tcPr>
            <w:tcW w:w="5019" w:type="dxa"/>
            <w:tcBorders>
              <w:bottom w:val="single" w:sz="8" w:space="0" w:color="000000"/>
              <w:right w:val="single" w:sz="8" w:space="0" w:color="000000"/>
            </w:tcBorders>
            <w:tcMar>
              <w:top w:w="0" w:type="dxa"/>
              <w:left w:w="113" w:type="dxa"/>
              <w:bottom w:w="0" w:type="dxa"/>
              <w:right w:w="118" w:type="dxa"/>
            </w:tcMar>
            <w:hideMark/>
          </w:tcPr>
          <w:p w14:paraId="6C45BAC8" w14:textId="77777777" w:rsidR="009C5954" w:rsidRDefault="00000000">
            <w:pPr>
              <w:pStyle w:val="pMsoNormal"/>
              <w:rPr>
                <w:color w:val="000000"/>
              </w:rPr>
            </w:pPr>
            <w:r>
              <w:rPr>
                <w:rFonts w:ascii="Calibri" w:eastAsia="Calibri" w:hAnsi="Calibri" w:cs="Calibri"/>
                <w:color w:val="000000"/>
                <w:sz w:val="22"/>
                <w:szCs w:val="22"/>
              </w:rPr>
              <w:t>Convert currency</w:t>
            </w:r>
          </w:p>
        </w:tc>
      </w:tr>
      <w:tr w:rsidR="009C5954" w14:paraId="4A337135" w14:textId="77777777">
        <w:tc>
          <w:tcPr>
            <w:tcW w:w="5024"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1B4F46D4" w14:textId="77777777" w:rsidR="009C5954" w:rsidRDefault="00000000">
            <w:pPr>
              <w:pStyle w:val="pMsoNormal"/>
              <w:rPr>
                <w:color w:val="000000"/>
              </w:rPr>
            </w:pPr>
            <w:r>
              <w:rPr>
                <w:rFonts w:ascii="Calibri" w:eastAsia="Calibri" w:hAnsi="Calibri" w:cs="Calibri"/>
                <w:color w:val="000000"/>
                <w:sz w:val="22"/>
                <w:szCs w:val="22"/>
              </w:rPr>
              <w:t>Extension:</w:t>
            </w:r>
          </w:p>
        </w:tc>
        <w:tc>
          <w:tcPr>
            <w:tcW w:w="5019" w:type="dxa"/>
            <w:tcBorders>
              <w:bottom w:val="single" w:sz="8" w:space="0" w:color="000000"/>
              <w:right w:val="single" w:sz="8" w:space="0" w:color="000000"/>
            </w:tcBorders>
            <w:tcMar>
              <w:top w:w="0" w:type="dxa"/>
              <w:left w:w="113" w:type="dxa"/>
              <w:bottom w:w="0" w:type="dxa"/>
              <w:right w:w="118" w:type="dxa"/>
            </w:tcMar>
            <w:hideMark/>
          </w:tcPr>
          <w:p w14:paraId="4B5D0270" w14:textId="77777777" w:rsidR="009C5954" w:rsidRDefault="00000000">
            <w:pPr>
              <w:pStyle w:val="pMsoNormal"/>
              <w:rPr>
                <w:color w:val="000000"/>
              </w:rPr>
            </w:pPr>
            <w:r>
              <w:rPr>
                <w:rFonts w:ascii="Calibri" w:eastAsia="Calibri" w:hAnsi="Calibri" w:cs="Calibri"/>
                <w:color w:val="000000"/>
                <w:sz w:val="22"/>
                <w:szCs w:val="22"/>
              </w:rPr>
              <w:t>If user can’t provide same currency as system requires then payment will not be done.</w:t>
            </w:r>
          </w:p>
        </w:tc>
      </w:tr>
      <w:tr w:rsidR="009C5954" w14:paraId="0F02FA34" w14:textId="77777777">
        <w:tc>
          <w:tcPr>
            <w:tcW w:w="5024"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328AD506" w14:textId="77777777" w:rsidR="009C5954" w:rsidRDefault="00000000">
            <w:pPr>
              <w:pStyle w:val="pMsoNormal"/>
              <w:rPr>
                <w:color w:val="000000"/>
              </w:rPr>
            </w:pPr>
            <w:r>
              <w:rPr>
                <w:rFonts w:ascii="Calibri" w:eastAsia="Calibri" w:hAnsi="Calibri" w:cs="Calibri"/>
                <w:color w:val="000000"/>
                <w:sz w:val="22"/>
                <w:szCs w:val="22"/>
              </w:rPr>
              <w:t>Special requirement:</w:t>
            </w:r>
          </w:p>
        </w:tc>
        <w:tc>
          <w:tcPr>
            <w:tcW w:w="5019" w:type="dxa"/>
            <w:tcBorders>
              <w:bottom w:val="single" w:sz="8" w:space="0" w:color="000000"/>
              <w:right w:val="single" w:sz="8" w:space="0" w:color="000000"/>
            </w:tcBorders>
            <w:tcMar>
              <w:top w:w="0" w:type="dxa"/>
              <w:left w:w="113" w:type="dxa"/>
              <w:bottom w:w="0" w:type="dxa"/>
              <w:right w:w="118" w:type="dxa"/>
            </w:tcMar>
            <w:hideMark/>
          </w:tcPr>
          <w:p w14:paraId="131B07B2" w14:textId="77777777" w:rsidR="009C5954" w:rsidRDefault="00000000">
            <w:pPr>
              <w:pStyle w:val="pMsoNormal"/>
              <w:rPr>
                <w:color w:val="000000"/>
              </w:rPr>
            </w:pPr>
            <w:r>
              <w:rPr>
                <w:rFonts w:ascii="Calibri" w:eastAsia="Calibri" w:hAnsi="Calibri" w:cs="Calibri"/>
                <w:color w:val="000000"/>
                <w:sz w:val="22"/>
                <w:szCs w:val="22"/>
              </w:rPr>
              <w:t>User must have bank account</w:t>
            </w:r>
          </w:p>
        </w:tc>
      </w:tr>
      <w:tr w:rsidR="009C5954" w14:paraId="7E86EC0F" w14:textId="77777777">
        <w:tc>
          <w:tcPr>
            <w:tcW w:w="5024" w:type="dxa"/>
            <w:tcBorders>
              <w:left w:val="single" w:sz="8" w:space="0" w:color="000000"/>
              <w:bottom w:val="single" w:sz="8" w:space="0" w:color="000000"/>
              <w:right w:val="single" w:sz="8" w:space="0" w:color="000000"/>
            </w:tcBorders>
            <w:tcMar>
              <w:top w:w="0" w:type="dxa"/>
              <w:left w:w="118" w:type="dxa"/>
              <w:bottom w:w="0" w:type="dxa"/>
              <w:right w:w="118" w:type="dxa"/>
            </w:tcMar>
            <w:hideMark/>
          </w:tcPr>
          <w:p w14:paraId="00455BC2" w14:textId="77777777" w:rsidR="009C5954" w:rsidRDefault="00000000">
            <w:pPr>
              <w:pStyle w:val="pMsoNormal"/>
              <w:rPr>
                <w:color w:val="000000"/>
              </w:rPr>
            </w:pPr>
            <w:proofErr w:type="spellStart"/>
            <w:r>
              <w:rPr>
                <w:rFonts w:ascii="Calibri" w:eastAsia="Calibri" w:hAnsi="Calibri" w:cs="Calibri"/>
                <w:color w:val="000000"/>
                <w:sz w:val="22"/>
                <w:szCs w:val="22"/>
              </w:rPr>
              <w:t>Technologyrequirement</w:t>
            </w:r>
            <w:proofErr w:type="spellEnd"/>
            <w:r>
              <w:rPr>
                <w:rFonts w:ascii="Calibri" w:eastAsia="Calibri" w:hAnsi="Calibri" w:cs="Calibri"/>
                <w:color w:val="000000"/>
                <w:sz w:val="22"/>
                <w:szCs w:val="22"/>
              </w:rPr>
              <w:t>:</w:t>
            </w:r>
          </w:p>
        </w:tc>
        <w:tc>
          <w:tcPr>
            <w:tcW w:w="5019" w:type="dxa"/>
            <w:tcBorders>
              <w:bottom w:val="single" w:sz="8" w:space="0" w:color="000000"/>
              <w:right w:val="single" w:sz="8" w:space="0" w:color="000000"/>
            </w:tcBorders>
            <w:tcMar>
              <w:top w:w="0" w:type="dxa"/>
              <w:left w:w="113" w:type="dxa"/>
              <w:bottom w:w="0" w:type="dxa"/>
              <w:right w:w="118" w:type="dxa"/>
            </w:tcMar>
            <w:hideMark/>
          </w:tcPr>
          <w:p w14:paraId="7FDDE429" w14:textId="77777777" w:rsidR="009C5954" w:rsidRDefault="00000000">
            <w:pPr>
              <w:pStyle w:val="pMsoNormal"/>
              <w:rPr>
                <w:color w:val="000000"/>
              </w:rPr>
            </w:pPr>
            <w:r>
              <w:rPr>
                <w:rFonts w:ascii="Calibri" w:eastAsia="Calibri" w:hAnsi="Calibri" w:cs="Calibri"/>
                <w:color w:val="000000"/>
                <w:sz w:val="22"/>
                <w:szCs w:val="22"/>
              </w:rPr>
              <w:t>Bank system, mobile phone and laptop</w:t>
            </w:r>
          </w:p>
        </w:tc>
      </w:tr>
    </w:tbl>
    <w:p w14:paraId="191AEAB8" w14:textId="77777777" w:rsidR="009C5954" w:rsidRDefault="00000000">
      <w:pPr>
        <w:pStyle w:val="pMsoNormal"/>
      </w:pPr>
      <w:r>
        <w:t> </w:t>
      </w:r>
    </w:p>
    <w:p w14:paraId="38AB64A5" w14:textId="77777777" w:rsidR="009C5954" w:rsidRDefault="00000000">
      <w:pPr>
        <w:pStyle w:val="pMsoNormal"/>
      </w:pPr>
      <w:r>
        <w:rPr>
          <w:b/>
          <w:bCs/>
        </w:rPr>
        <w:t> </w:t>
      </w:r>
    </w:p>
    <w:p w14:paraId="2240D294" w14:textId="77777777" w:rsidR="009C5954" w:rsidRDefault="00000000">
      <w:pPr>
        <w:pStyle w:val="pMsoListParagraphCxSpFirst"/>
        <w:spacing w:after="200" w:line="276" w:lineRule="auto"/>
        <w:ind w:left="720" w:hanging="360"/>
      </w:pPr>
      <w:proofErr w:type="gramStart"/>
      <w:r>
        <w:rPr>
          <w:rFonts w:ascii="Wingdings" w:eastAsia="Wingdings" w:hAnsi="Wingdings" w:cs="Wingdings"/>
        </w:rPr>
        <w:t>Ø</w:t>
      </w:r>
      <w:r>
        <w:rPr>
          <w:sz w:val="14"/>
          <w:szCs w:val="14"/>
        </w:rPr>
        <w:t xml:space="preserve">  </w:t>
      </w:r>
      <w:r>
        <w:rPr>
          <w:b/>
          <w:bCs/>
        </w:rPr>
        <w:t>Use</w:t>
      </w:r>
      <w:proofErr w:type="gramEnd"/>
      <w:r>
        <w:rPr>
          <w:b/>
          <w:bCs/>
        </w:rPr>
        <w:t xml:space="preserve"> cases briefly describe:</w:t>
      </w:r>
    </w:p>
    <w:p w14:paraId="2BDB39EE" w14:textId="77777777" w:rsidR="009C5954" w:rsidRDefault="00000000">
      <w:pPr>
        <w:pStyle w:val="pMsoListParagraphCxSpLast"/>
        <w:spacing w:after="200" w:line="276" w:lineRule="auto"/>
        <w:ind w:left="720" w:hanging="360"/>
      </w:pPr>
      <w:r>
        <w:t>1.</w:t>
      </w:r>
      <w:r>
        <w:rPr>
          <w:sz w:val="14"/>
          <w:szCs w:val="14"/>
        </w:rPr>
        <w:t xml:space="preserve">     </w:t>
      </w:r>
      <w:r>
        <w:rPr>
          <w:b/>
          <w:bCs/>
        </w:rPr>
        <w:t>Login</w:t>
      </w:r>
      <w:r>
        <w:t xml:space="preserve">: </w:t>
      </w:r>
    </w:p>
    <w:p w14:paraId="144A21DA" w14:textId="77777777" w:rsidR="009C5954" w:rsidRDefault="00000000">
      <w:pPr>
        <w:pStyle w:val="pMsoNormal"/>
        <w:ind w:left="720"/>
      </w:pPr>
      <w:r>
        <w:lastRenderedPageBreak/>
        <w:t xml:space="preserve">User requires his Id no and his password to </w:t>
      </w:r>
      <w:proofErr w:type="gramStart"/>
      <w:r>
        <w:t>enter into</w:t>
      </w:r>
      <w:proofErr w:type="gramEnd"/>
      <w:r>
        <w:t xml:space="preserve"> the system after entering into the system he/she will plan his tours. </w:t>
      </w:r>
    </w:p>
    <w:p w14:paraId="7B01591F" w14:textId="77777777" w:rsidR="009C5954" w:rsidRDefault="00000000">
      <w:pPr>
        <w:pStyle w:val="pMsoListParagraph"/>
        <w:spacing w:after="200" w:line="276" w:lineRule="auto"/>
        <w:ind w:left="720" w:hanging="360"/>
      </w:pPr>
      <w:r>
        <w:t>2.</w:t>
      </w:r>
      <w:r>
        <w:rPr>
          <w:sz w:val="14"/>
          <w:szCs w:val="14"/>
        </w:rPr>
        <w:t xml:space="preserve">     </w:t>
      </w:r>
      <w:r>
        <w:rPr>
          <w:b/>
          <w:bCs/>
        </w:rPr>
        <w:t>Make Plan</w:t>
      </w:r>
      <w:r>
        <w:t xml:space="preserve">: </w:t>
      </w:r>
    </w:p>
    <w:p w14:paraId="7DC4EB8D" w14:textId="77777777" w:rsidR="009C5954" w:rsidRDefault="00000000">
      <w:pPr>
        <w:pStyle w:val="pMsoNormal"/>
        <w:ind w:left="720"/>
      </w:pPr>
      <w:r>
        <w:t>User can make plan through the system. User can check another planning as well as mentioned in the menu.</w:t>
      </w:r>
    </w:p>
    <w:p w14:paraId="068D72A4" w14:textId="77777777" w:rsidR="009C5954" w:rsidRDefault="00000000">
      <w:pPr>
        <w:pStyle w:val="pMsoListParagraph"/>
        <w:spacing w:after="200" w:line="276" w:lineRule="auto"/>
        <w:ind w:left="720" w:hanging="360"/>
      </w:pPr>
      <w:r>
        <w:t>3.</w:t>
      </w:r>
      <w:r>
        <w:rPr>
          <w:sz w:val="14"/>
          <w:szCs w:val="14"/>
        </w:rPr>
        <w:t xml:space="preserve">     </w:t>
      </w:r>
      <w:r>
        <w:rPr>
          <w:b/>
          <w:bCs/>
        </w:rPr>
        <w:t>Book Tickets</w:t>
      </w:r>
      <w:r>
        <w:t>:</w:t>
      </w:r>
    </w:p>
    <w:p w14:paraId="7B73BF23" w14:textId="77777777" w:rsidR="009C5954" w:rsidRDefault="00000000">
      <w:pPr>
        <w:pStyle w:val="pMsoNormal"/>
        <w:ind w:left="360" w:firstLine="360"/>
      </w:pPr>
      <w:r>
        <w:t xml:space="preserve">User can buy tickets through cash or online payment. </w:t>
      </w:r>
    </w:p>
    <w:p w14:paraId="22789F72" w14:textId="77777777" w:rsidR="009C5954" w:rsidRDefault="00000000">
      <w:pPr>
        <w:pStyle w:val="pMsoListParagraph"/>
        <w:spacing w:after="200" w:line="276" w:lineRule="auto"/>
        <w:ind w:left="720" w:hanging="360"/>
      </w:pPr>
      <w:r>
        <w:t>4.</w:t>
      </w:r>
      <w:r>
        <w:rPr>
          <w:sz w:val="14"/>
          <w:szCs w:val="14"/>
        </w:rPr>
        <w:t xml:space="preserve">     </w:t>
      </w:r>
      <w:r>
        <w:rPr>
          <w:b/>
          <w:bCs/>
        </w:rPr>
        <w:t>Search Menu</w:t>
      </w:r>
      <w:r>
        <w:t xml:space="preserve">: </w:t>
      </w:r>
    </w:p>
    <w:p w14:paraId="0889AA77" w14:textId="77777777" w:rsidR="009C5954" w:rsidRDefault="00000000">
      <w:pPr>
        <w:pStyle w:val="pMsoNormal"/>
        <w:ind w:left="720"/>
      </w:pPr>
      <w:r>
        <w:t xml:space="preserve">User can know about the system that what should system provide to the user about the tour planning. Planning should be according to the </w:t>
      </w:r>
      <w:proofErr w:type="gramStart"/>
      <w:r>
        <w:t>users</w:t>
      </w:r>
      <w:proofErr w:type="gramEnd"/>
      <w:r>
        <w:t xml:space="preserve"> requirements.</w:t>
      </w:r>
    </w:p>
    <w:p w14:paraId="245D46BD" w14:textId="77777777" w:rsidR="009C5954" w:rsidRDefault="00000000">
      <w:pPr>
        <w:pStyle w:val="pMsoListParagraph"/>
        <w:spacing w:after="200" w:line="276" w:lineRule="auto"/>
        <w:ind w:left="720" w:hanging="360"/>
      </w:pPr>
      <w:r>
        <w:t>5.</w:t>
      </w:r>
      <w:r>
        <w:rPr>
          <w:sz w:val="14"/>
          <w:szCs w:val="14"/>
        </w:rPr>
        <w:t xml:space="preserve">     </w:t>
      </w:r>
      <w:r>
        <w:rPr>
          <w:b/>
          <w:bCs/>
        </w:rPr>
        <w:t>Convert currency</w:t>
      </w:r>
      <w:r>
        <w:t xml:space="preserve">: </w:t>
      </w:r>
    </w:p>
    <w:p w14:paraId="296F7A48" w14:textId="77777777" w:rsidR="009C5954" w:rsidRDefault="00000000">
      <w:pPr>
        <w:pStyle w:val="pMsoNormal"/>
        <w:ind w:left="720"/>
      </w:pPr>
      <w:r>
        <w:t xml:space="preserve">This use case is for foreign because </w:t>
      </w:r>
      <w:proofErr w:type="gramStart"/>
      <w:r>
        <w:t>there</w:t>
      </w:r>
      <w:proofErr w:type="gramEnd"/>
      <w:r>
        <w:t xml:space="preserve"> currency may be different from us. If they can’t understand so they can’t use our system properly.</w:t>
      </w:r>
    </w:p>
    <w:p w14:paraId="34B2E9C8" w14:textId="77777777" w:rsidR="009C5954" w:rsidRDefault="00000000">
      <w:pPr>
        <w:pStyle w:val="pMsoListParagraph"/>
        <w:spacing w:after="200" w:line="276" w:lineRule="auto"/>
        <w:ind w:left="720" w:hanging="360"/>
      </w:pPr>
      <w:r>
        <w:t>6.</w:t>
      </w:r>
      <w:r>
        <w:rPr>
          <w:sz w:val="14"/>
          <w:szCs w:val="14"/>
        </w:rPr>
        <w:t xml:space="preserve">     </w:t>
      </w:r>
      <w:r>
        <w:rPr>
          <w:b/>
          <w:bCs/>
        </w:rPr>
        <w:t>Provide feedback</w:t>
      </w:r>
      <w:r>
        <w:t xml:space="preserve">: </w:t>
      </w:r>
    </w:p>
    <w:p w14:paraId="4EBF7E63" w14:textId="77777777" w:rsidR="009C5954" w:rsidRDefault="00000000">
      <w:pPr>
        <w:pStyle w:val="pMsoNormal"/>
        <w:ind w:left="720"/>
      </w:pPr>
      <w:r>
        <w:t xml:space="preserve">This can be provided by the user to the system. It is helpful for the system that system can work properly or not. If feedback provided by the user is </w:t>
      </w:r>
      <w:proofErr w:type="gramStart"/>
      <w:r>
        <w:t>negative</w:t>
      </w:r>
      <w:proofErr w:type="gramEnd"/>
      <w:r>
        <w:t xml:space="preserve"> then system is failed.</w:t>
      </w:r>
    </w:p>
    <w:p w14:paraId="236088EA" w14:textId="77777777" w:rsidR="009C5954" w:rsidRDefault="00000000">
      <w:pPr>
        <w:pStyle w:val="pMsoListParagraph"/>
        <w:spacing w:after="200" w:line="276" w:lineRule="auto"/>
        <w:ind w:left="720" w:hanging="360"/>
      </w:pPr>
      <w:r>
        <w:t>7.</w:t>
      </w:r>
      <w:r>
        <w:rPr>
          <w:sz w:val="14"/>
          <w:szCs w:val="14"/>
        </w:rPr>
        <w:t xml:space="preserve">     </w:t>
      </w:r>
      <w:r>
        <w:rPr>
          <w:b/>
          <w:bCs/>
        </w:rPr>
        <w:t>Provide emergency service</w:t>
      </w:r>
      <w:r>
        <w:t>:</w:t>
      </w:r>
    </w:p>
    <w:p w14:paraId="49713088" w14:textId="77777777" w:rsidR="009C5954" w:rsidRDefault="00000000">
      <w:pPr>
        <w:pStyle w:val="pMsoNormal"/>
        <w:ind w:left="720"/>
      </w:pPr>
      <w:r>
        <w:t xml:space="preserve">If any type of emergency can come about the system or </w:t>
      </w:r>
      <w:proofErr w:type="gramStart"/>
      <w:r>
        <w:t>other</w:t>
      </w:r>
      <w:proofErr w:type="gramEnd"/>
      <w:r>
        <w:t xml:space="preserve"> then system should provide it to the users. It is helpful for the user and if user has any </w:t>
      </w:r>
      <w:proofErr w:type="gramStart"/>
      <w:r>
        <w:t>emergency</w:t>
      </w:r>
      <w:proofErr w:type="gramEnd"/>
      <w:r>
        <w:t xml:space="preserve"> then users also inform it to the system.</w:t>
      </w:r>
    </w:p>
    <w:p w14:paraId="165F9BBD" w14:textId="77777777" w:rsidR="009C5954" w:rsidRDefault="00000000">
      <w:pPr>
        <w:pStyle w:val="pMsoListParagraph"/>
        <w:spacing w:after="200" w:line="276" w:lineRule="auto"/>
        <w:ind w:left="720" w:hanging="360"/>
      </w:pPr>
      <w:r>
        <w:t>8.</w:t>
      </w:r>
      <w:r>
        <w:rPr>
          <w:sz w:val="14"/>
          <w:szCs w:val="14"/>
        </w:rPr>
        <w:t xml:space="preserve">     </w:t>
      </w:r>
      <w:r>
        <w:rPr>
          <w:b/>
          <w:bCs/>
        </w:rPr>
        <w:t>Manage account</w:t>
      </w:r>
      <w:r>
        <w:t xml:space="preserve">: </w:t>
      </w:r>
    </w:p>
    <w:p w14:paraId="6CE65C54" w14:textId="77777777" w:rsidR="009C5954" w:rsidRDefault="00000000">
      <w:pPr>
        <w:pStyle w:val="pMsoNormal"/>
        <w:ind w:left="720"/>
      </w:pPr>
      <w:r>
        <w:t xml:space="preserve">System can manage account of user. </w:t>
      </w:r>
      <w:proofErr w:type="gramStart"/>
      <w:r>
        <w:t>There</w:t>
      </w:r>
      <w:proofErr w:type="gramEnd"/>
      <w:r>
        <w:t xml:space="preserve"> details (user name, user id </w:t>
      </w:r>
      <w:proofErr w:type="spellStart"/>
      <w:r>
        <w:t>etc</w:t>
      </w:r>
      <w:proofErr w:type="spellEnd"/>
      <w:r>
        <w:t>) and many more option about users. Outside can’t access it without permission of system.</w:t>
      </w:r>
    </w:p>
    <w:p w14:paraId="5C70E4F8" w14:textId="77777777" w:rsidR="009C5954" w:rsidRDefault="00000000">
      <w:pPr>
        <w:pStyle w:val="pMsoListParagraph"/>
        <w:spacing w:after="200" w:line="276" w:lineRule="auto"/>
        <w:ind w:left="720" w:hanging="360"/>
      </w:pPr>
      <w:r>
        <w:t>9.</w:t>
      </w:r>
      <w:r>
        <w:rPr>
          <w:sz w:val="14"/>
          <w:szCs w:val="14"/>
        </w:rPr>
        <w:t xml:space="preserve">     </w:t>
      </w:r>
      <w:r>
        <w:rPr>
          <w:b/>
          <w:bCs/>
        </w:rPr>
        <w:t>Update account</w:t>
      </w:r>
      <w:r>
        <w:t xml:space="preserve">: </w:t>
      </w:r>
    </w:p>
    <w:p w14:paraId="720CF201" w14:textId="77777777" w:rsidR="009C5954" w:rsidRDefault="00000000">
      <w:pPr>
        <w:pStyle w:val="pMsoNormal"/>
        <w:ind w:left="360" w:firstLine="360"/>
      </w:pPr>
      <w:r>
        <w:t xml:space="preserve">If user has others detail about himself and users want to save it in the system </w:t>
      </w:r>
      <w:proofErr w:type="gramStart"/>
      <w:r>
        <w:t>account</w:t>
      </w:r>
      <w:proofErr w:type="gramEnd"/>
      <w:r>
        <w:t xml:space="preserve"> then system will update the account.</w:t>
      </w:r>
    </w:p>
    <w:p w14:paraId="75AD107D" w14:textId="77777777" w:rsidR="009C5954" w:rsidRDefault="00000000">
      <w:pPr>
        <w:pStyle w:val="pMsoListParagraphCxSpFirst"/>
        <w:spacing w:after="200" w:line="276" w:lineRule="auto"/>
        <w:ind w:left="720" w:hanging="360"/>
      </w:pPr>
      <w:r>
        <w:t>10.</w:t>
      </w:r>
      <w:r>
        <w:rPr>
          <w:sz w:val="14"/>
          <w:szCs w:val="14"/>
        </w:rPr>
        <w:t xml:space="preserve">  </w:t>
      </w:r>
      <w:r>
        <w:rPr>
          <w:b/>
          <w:bCs/>
        </w:rPr>
        <w:t>Logout</w:t>
      </w:r>
      <w:r>
        <w:t>: Logout the system through only one click and that is “Logout”.</w:t>
      </w:r>
    </w:p>
    <w:p w14:paraId="0B5E7CA1" w14:textId="77777777" w:rsidR="009C5954" w:rsidRDefault="00000000">
      <w:pPr>
        <w:pStyle w:val="pMsoListParagraphCxSpLast"/>
        <w:ind w:left="720"/>
      </w:pPr>
      <w:r>
        <w:rPr>
          <w:b/>
          <w:bCs/>
        </w:rPr>
        <w:t> </w:t>
      </w:r>
    </w:p>
    <w:p w14:paraId="42DFF1A6" w14:textId="77777777" w:rsidR="009C5954" w:rsidRDefault="00000000">
      <w:pPr>
        <w:pStyle w:val="Heading2"/>
        <w:keepNext w:val="0"/>
        <w:keepLines w:val="0"/>
        <w:spacing w:before="299" w:after="299"/>
      </w:pPr>
      <w:r>
        <w:rPr>
          <w:color w:val="auto"/>
        </w:rPr>
        <w:t>3-List of Concrete Classes:</w:t>
      </w:r>
    </w:p>
    <w:p w14:paraId="244639E2" w14:textId="77777777" w:rsidR="009C5954" w:rsidRDefault="00000000">
      <w:pPr>
        <w:pStyle w:val="pMsoListParagraphCxSpFirst"/>
        <w:spacing w:after="160" w:line="257" w:lineRule="auto"/>
        <w:ind w:left="720" w:hanging="360"/>
      </w:pPr>
      <w:r>
        <w:t>6.</w:t>
      </w:r>
      <w:r>
        <w:rPr>
          <w:sz w:val="14"/>
          <w:szCs w:val="14"/>
        </w:rPr>
        <w:t xml:space="preserve">     </w:t>
      </w:r>
      <w:r>
        <w:t>Login</w:t>
      </w:r>
    </w:p>
    <w:p w14:paraId="35275F01" w14:textId="77777777" w:rsidR="009C5954" w:rsidRDefault="00000000">
      <w:pPr>
        <w:pStyle w:val="pMsoListParagraphCxSpMiddle"/>
        <w:spacing w:after="160" w:line="257" w:lineRule="auto"/>
        <w:ind w:left="720" w:hanging="360"/>
      </w:pPr>
      <w:r>
        <w:t>7.</w:t>
      </w:r>
      <w:r>
        <w:rPr>
          <w:sz w:val="14"/>
          <w:szCs w:val="14"/>
        </w:rPr>
        <w:t xml:space="preserve">     </w:t>
      </w:r>
      <w:r>
        <w:t>User</w:t>
      </w:r>
    </w:p>
    <w:p w14:paraId="42748347" w14:textId="77777777" w:rsidR="009C5954" w:rsidRDefault="00000000">
      <w:pPr>
        <w:pStyle w:val="pMsoListParagraphCxSpMiddle"/>
        <w:spacing w:after="160" w:line="257" w:lineRule="auto"/>
        <w:ind w:left="720" w:hanging="360"/>
      </w:pPr>
      <w:r>
        <w:lastRenderedPageBreak/>
        <w:t>8.</w:t>
      </w:r>
      <w:r>
        <w:rPr>
          <w:sz w:val="14"/>
          <w:szCs w:val="14"/>
        </w:rPr>
        <w:t xml:space="preserve">     </w:t>
      </w:r>
      <w:r>
        <w:t>Admin</w:t>
      </w:r>
    </w:p>
    <w:p w14:paraId="0ADD1370" w14:textId="77777777" w:rsidR="009C5954" w:rsidRDefault="00000000">
      <w:pPr>
        <w:pStyle w:val="pMsoListParagraphCxSpMiddle"/>
        <w:spacing w:after="160" w:line="257" w:lineRule="auto"/>
        <w:ind w:left="720" w:hanging="360"/>
      </w:pPr>
      <w:r>
        <w:t>9.</w:t>
      </w:r>
      <w:r>
        <w:rPr>
          <w:sz w:val="14"/>
          <w:szCs w:val="14"/>
        </w:rPr>
        <w:t xml:space="preserve">     </w:t>
      </w:r>
      <w:r>
        <w:t>Tour Guide</w:t>
      </w:r>
    </w:p>
    <w:p w14:paraId="5E3F5E97" w14:textId="77777777" w:rsidR="009C5954" w:rsidRDefault="00000000">
      <w:pPr>
        <w:pStyle w:val="pMsoListParagraphCxSpLast"/>
        <w:spacing w:after="160" w:line="257" w:lineRule="auto"/>
        <w:ind w:left="720" w:hanging="360"/>
      </w:pPr>
      <w:r>
        <w:t>10.</w:t>
      </w:r>
      <w:r>
        <w:rPr>
          <w:sz w:val="14"/>
          <w:szCs w:val="14"/>
        </w:rPr>
        <w:t xml:space="preserve">  </w:t>
      </w:r>
      <w:r>
        <w:t>Booking</w:t>
      </w:r>
    </w:p>
    <w:p w14:paraId="401CBBD2" w14:textId="77777777" w:rsidR="009C5954" w:rsidRDefault="00000000">
      <w:pPr>
        <w:pStyle w:val="Heading2"/>
        <w:keepNext w:val="0"/>
        <w:keepLines w:val="0"/>
        <w:spacing w:before="299" w:after="299"/>
      </w:pPr>
      <w:r>
        <w:rPr>
          <w:color w:val="auto"/>
        </w:rPr>
        <w:t>4- List of Abstract Classes:</w:t>
      </w:r>
    </w:p>
    <w:p w14:paraId="295E2F86" w14:textId="77777777" w:rsidR="009C5954" w:rsidRDefault="00000000">
      <w:pPr>
        <w:pStyle w:val="pMsoListParagraphCxSpFirst"/>
        <w:spacing w:after="160" w:line="257" w:lineRule="auto"/>
        <w:ind w:left="720" w:hanging="360"/>
      </w:pPr>
      <w:r>
        <w:t>6.</w:t>
      </w:r>
      <w:r>
        <w:rPr>
          <w:sz w:val="14"/>
          <w:szCs w:val="14"/>
        </w:rPr>
        <w:t xml:space="preserve">     </w:t>
      </w:r>
      <w:r>
        <w:t>Ticket</w:t>
      </w:r>
    </w:p>
    <w:p w14:paraId="1D51DF0E" w14:textId="77777777" w:rsidR="009C5954" w:rsidRDefault="00000000">
      <w:pPr>
        <w:pStyle w:val="pMsoListParagraphCxSpMiddle"/>
        <w:spacing w:after="160" w:line="257" w:lineRule="auto"/>
        <w:ind w:left="720" w:hanging="360"/>
      </w:pPr>
      <w:r>
        <w:t>7.</w:t>
      </w:r>
      <w:r>
        <w:rPr>
          <w:sz w:val="14"/>
          <w:szCs w:val="14"/>
        </w:rPr>
        <w:t xml:space="preserve">     </w:t>
      </w:r>
      <w:r>
        <w:t>Weather Forecast</w:t>
      </w:r>
    </w:p>
    <w:p w14:paraId="68E6D87A" w14:textId="77777777" w:rsidR="009C5954" w:rsidRDefault="00000000">
      <w:pPr>
        <w:pStyle w:val="pMsoListParagraphCxSpMiddle"/>
        <w:spacing w:after="160" w:line="257" w:lineRule="auto"/>
        <w:ind w:left="720" w:hanging="360"/>
      </w:pPr>
      <w:r>
        <w:t>8.</w:t>
      </w:r>
      <w:r>
        <w:rPr>
          <w:sz w:val="14"/>
          <w:szCs w:val="14"/>
        </w:rPr>
        <w:t xml:space="preserve">     </w:t>
      </w:r>
      <w:r>
        <w:t>Navigation</w:t>
      </w:r>
    </w:p>
    <w:p w14:paraId="7B0BA997" w14:textId="77777777" w:rsidR="009C5954" w:rsidRDefault="00000000">
      <w:pPr>
        <w:pStyle w:val="pMsoListParagraphCxSpMiddle"/>
        <w:spacing w:after="160" w:line="257" w:lineRule="auto"/>
        <w:ind w:left="720" w:hanging="360"/>
      </w:pPr>
      <w:r>
        <w:t>9.</w:t>
      </w:r>
      <w:r>
        <w:rPr>
          <w:sz w:val="14"/>
          <w:szCs w:val="14"/>
        </w:rPr>
        <w:t xml:space="preserve">     </w:t>
      </w:r>
      <w:r>
        <w:t>Currency Converter</w:t>
      </w:r>
    </w:p>
    <w:p w14:paraId="09A55950" w14:textId="31953713" w:rsidR="004D16BA" w:rsidRPr="004E4C42" w:rsidRDefault="00000000" w:rsidP="004E4C42">
      <w:pPr>
        <w:pStyle w:val="pMsoListParagraphCxSpLast"/>
        <w:spacing w:after="160" w:line="257" w:lineRule="auto"/>
        <w:ind w:left="720" w:hanging="360"/>
        <w:sectPr w:rsidR="004D16BA" w:rsidRPr="004E4C42" w:rsidSect="004D16BA">
          <w:pgSz w:w="19200" w:h="10800" w:orient="landscape"/>
          <w:pgMar w:top="1000" w:right="0" w:bottom="0" w:left="0" w:header="720" w:footer="720" w:gutter="0"/>
          <w:cols w:space="720"/>
        </w:sectPr>
      </w:pPr>
      <w:r>
        <w:t>10.</w:t>
      </w:r>
      <w:r>
        <w:rPr>
          <w:sz w:val="14"/>
          <w:szCs w:val="14"/>
        </w:rPr>
        <w:t xml:space="preserve">  </w:t>
      </w:r>
      <w:r>
        <w:t>Search</w:t>
      </w:r>
    </w:p>
    <w:p w14:paraId="7D340C21" w14:textId="77777777" w:rsidR="004D16BA" w:rsidRDefault="004D16BA" w:rsidP="004D16BA">
      <w:pPr>
        <w:rPr>
          <w:sz w:val="23"/>
        </w:rPr>
        <w:sectPr w:rsidR="004D16BA">
          <w:pgSz w:w="19200" w:h="10800" w:orient="landscape"/>
          <w:pgMar w:top="600" w:right="0" w:bottom="280" w:left="0" w:header="720" w:footer="720" w:gutter="0"/>
          <w:cols w:space="720"/>
        </w:sectPr>
      </w:pPr>
    </w:p>
    <w:p w14:paraId="476CEB6D" w14:textId="77777777" w:rsidR="004D16BA" w:rsidRDefault="004D16BA" w:rsidP="004E4C42">
      <w:pPr>
        <w:spacing w:line="996" w:lineRule="exact"/>
        <w:rPr>
          <w:rFonts w:ascii="Calibri Light"/>
          <w:i/>
          <w:sz w:val="88"/>
        </w:rPr>
      </w:pPr>
      <w:r>
        <w:rPr>
          <w:rFonts w:ascii="Calibri Light"/>
          <w:i/>
          <w:sz w:val="88"/>
        </w:rPr>
        <w:lastRenderedPageBreak/>
        <w:t>Scope</w:t>
      </w:r>
      <w:r>
        <w:rPr>
          <w:rFonts w:ascii="Calibri Light"/>
          <w:i/>
          <w:spacing w:val="-33"/>
          <w:sz w:val="88"/>
        </w:rPr>
        <w:t xml:space="preserve"> </w:t>
      </w:r>
      <w:r>
        <w:rPr>
          <w:rFonts w:ascii="Calibri Light"/>
          <w:i/>
          <w:sz w:val="88"/>
        </w:rPr>
        <w:t>of</w:t>
      </w:r>
      <w:r>
        <w:rPr>
          <w:rFonts w:ascii="Calibri Light"/>
          <w:i/>
          <w:spacing w:val="-31"/>
          <w:sz w:val="88"/>
        </w:rPr>
        <w:t xml:space="preserve"> </w:t>
      </w:r>
      <w:r>
        <w:rPr>
          <w:rFonts w:ascii="Calibri Light"/>
          <w:i/>
          <w:sz w:val="88"/>
        </w:rPr>
        <w:t>this</w:t>
      </w:r>
      <w:r>
        <w:rPr>
          <w:rFonts w:ascii="Calibri Light"/>
          <w:i/>
          <w:spacing w:val="-35"/>
          <w:sz w:val="88"/>
        </w:rPr>
        <w:t xml:space="preserve"> </w:t>
      </w:r>
      <w:r>
        <w:rPr>
          <w:rFonts w:ascii="Calibri Light"/>
          <w:i/>
          <w:sz w:val="88"/>
        </w:rPr>
        <w:t>project</w:t>
      </w:r>
    </w:p>
    <w:p w14:paraId="3890945B" w14:textId="77777777" w:rsidR="004D16BA" w:rsidRDefault="004D16BA" w:rsidP="004D16BA">
      <w:pPr>
        <w:pStyle w:val="BodyText"/>
        <w:spacing w:before="9"/>
        <w:rPr>
          <w:rFonts w:ascii="Calibri Light"/>
          <w:i/>
          <w:sz w:val="68"/>
        </w:rPr>
      </w:pPr>
    </w:p>
    <w:p w14:paraId="1D984625" w14:textId="77777777" w:rsidR="004D16BA" w:rsidRDefault="004D16BA" w:rsidP="004D16BA">
      <w:pPr>
        <w:pStyle w:val="BodyText"/>
        <w:spacing w:line="223" w:lineRule="auto"/>
        <w:ind w:left="1464" w:right="1683"/>
      </w:pPr>
      <w:r>
        <w:t>The</w:t>
      </w:r>
      <w:r>
        <w:rPr>
          <w:spacing w:val="-8"/>
        </w:rPr>
        <w:t xml:space="preserve"> </w:t>
      </w:r>
      <w:r>
        <w:t>Globetrotting</w:t>
      </w:r>
      <w:r>
        <w:rPr>
          <w:spacing w:val="-10"/>
        </w:rPr>
        <w:t xml:space="preserve"> </w:t>
      </w:r>
      <w:r>
        <w:t>project</w:t>
      </w:r>
      <w:r>
        <w:rPr>
          <w:spacing w:val="-5"/>
        </w:rPr>
        <w:t xml:space="preserve"> </w:t>
      </w:r>
      <w:r>
        <w:t>is</w:t>
      </w:r>
      <w:r>
        <w:rPr>
          <w:spacing w:val="-5"/>
        </w:rPr>
        <w:t xml:space="preserve"> </w:t>
      </w:r>
      <w:r>
        <w:t>an</w:t>
      </w:r>
      <w:r>
        <w:rPr>
          <w:spacing w:val="-5"/>
        </w:rPr>
        <w:t xml:space="preserve"> </w:t>
      </w:r>
      <w:r>
        <w:t>implementation</w:t>
      </w:r>
      <w:r>
        <w:rPr>
          <w:spacing w:val="-14"/>
        </w:rPr>
        <w:t xml:space="preserve"> </w:t>
      </w:r>
      <w:r>
        <w:t>of</w:t>
      </w:r>
      <w:r>
        <w:rPr>
          <w:spacing w:val="-3"/>
        </w:rPr>
        <w:t xml:space="preserve"> </w:t>
      </w:r>
      <w:r>
        <w:t>a</w:t>
      </w:r>
      <w:r>
        <w:rPr>
          <w:spacing w:val="-7"/>
        </w:rPr>
        <w:t xml:space="preserve"> </w:t>
      </w:r>
      <w:r>
        <w:t>managing</w:t>
      </w:r>
      <w:r>
        <w:rPr>
          <w:spacing w:val="-8"/>
        </w:rPr>
        <w:t xml:space="preserve"> </w:t>
      </w:r>
      <w:r>
        <w:t>Tourism</w:t>
      </w:r>
      <w:r>
        <w:rPr>
          <w:spacing w:val="-9"/>
        </w:rPr>
        <w:t xml:space="preserve"> </w:t>
      </w:r>
      <w:r>
        <w:t>which</w:t>
      </w:r>
      <w:r>
        <w:rPr>
          <w:spacing w:val="-1"/>
        </w:rPr>
        <w:t xml:space="preserve"> </w:t>
      </w:r>
      <w:r>
        <w:t>helps</w:t>
      </w:r>
      <w:r>
        <w:rPr>
          <w:spacing w:val="-117"/>
        </w:rPr>
        <w:t xml:space="preserve"> </w:t>
      </w:r>
      <w:r>
        <w:t>the customers to search the availability of various tourist places and prices of</w:t>
      </w:r>
      <w:r>
        <w:rPr>
          <w:spacing w:val="1"/>
        </w:rPr>
        <w:t xml:space="preserve"> </w:t>
      </w:r>
      <w:r>
        <w:t>various</w:t>
      </w:r>
      <w:r>
        <w:rPr>
          <w:spacing w:val="-5"/>
        </w:rPr>
        <w:t xml:space="preserve"> </w:t>
      </w:r>
      <w:r>
        <w:t>hotel</w:t>
      </w:r>
      <w:r>
        <w:rPr>
          <w:spacing w:val="-5"/>
        </w:rPr>
        <w:t xml:space="preserve"> </w:t>
      </w:r>
      <w:r>
        <w:t>rooms</w:t>
      </w:r>
      <w:r>
        <w:rPr>
          <w:spacing w:val="-4"/>
        </w:rPr>
        <w:t xml:space="preserve"> </w:t>
      </w:r>
      <w:r>
        <w:t>in</w:t>
      </w:r>
      <w:r>
        <w:rPr>
          <w:spacing w:val="-9"/>
        </w:rPr>
        <w:t xml:space="preserve"> </w:t>
      </w:r>
      <w:r>
        <w:t>particular</w:t>
      </w:r>
      <w:r>
        <w:rPr>
          <w:spacing w:val="-3"/>
        </w:rPr>
        <w:t xml:space="preserve"> </w:t>
      </w:r>
      <w:r>
        <w:t>places,</w:t>
      </w:r>
      <w:r>
        <w:rPr>
          <w:spacing w:val="-5"/>
        </w:rPr>
        <w:t xml:space="preserve"> </w:t>
      </w:r>
      <w:r>
        <w:t>along</w:t>
      </w:r>
      <w:r>
        <w:rPr>
          <w:spacing w:val="-4"/>
        </w:rPr>
        <w:t xml:space="preserve"> </w:t>
      </w:r>
      <w:r>
        <w:t>with</w:t>
      </w:r>
      <w:r>
        <w:rPr>
          <w:spacing w:val="-5"/>
        </w:rPr>
        <w:t xml:space="preserve"> </w:t>
      </w:r>
      <w:r>
        <w:t>the</w:t>
      </w:r>
      <w:r>
        <w:rPr>
          <w:spacing w:val="-11"/>
        </w:rPr>
        <w:t xml:space="preserve"> </w:t>
      </w:r>
      <w:r>
        <w:t>different packages</w:t>
      </w:r>
      <w:r>
        <w:rPr>
          <w:spacing w:val="9"/>
        </w:rPr>
        <w:t xml:space="preserve"> </w:t>
      </w:r>
      <w:r>
        <w:t>available</w:t>
      </w:r>
      <w:r>
        <w:rPr>
          <w:spacing w:val="-117"/>
        </w:rPr>
        <w:t xml:space="preserve"> </w:t>
      </w:r>
      <w:r>
        <w:t>with</w:t>
      </w:r>
      <w:r>
        <w:rPr>
          <w:spacing w:val="-1"/>
        </w:rPr>
        <w:t xml:space="preserve"> </w:t>
      </w:r>
      <w:r>
        <w:t>the</w:t>
      </w:r>
      <w:r>
        <w:rPr>
          <w:spacing w:val="-7"/>
        </w:rPr>
        <w:t xml:space="preserve"> </w:t>
      </w:r>
      <w:r>
        <w:t>reservations.</w:t>
      </w:r>
    </w:p>
    <w:p w14:paraId="75C7C02C" w14:textId="77777777" w:rsidR="004D16BA" w:rsidRDefault="004D16BA" w:rsidP="004D16BA">
      <w:pPr>
        <w:spacing w:line="223" w:lineRule="auto"/>
        <w:sectPr w:rsidR="004D16BA">
          <w:pgSz w:w="19200" w:h="10800" w:orient="landscape"/>
          <w:pgMar w:top="1000" w:right="0" w:bottom="280" w:left="0" w:header="720" w:footer="720" w:gutter="0"/>
          <w:cols w:space="720"/>
        </w:sectPr>
      </w:pPr>
    </w:p>
    <w:p w14:paraId="0B2443CF" w14:textId="77777777" w:rsidR="004D16BA" w:rsidRDefault="00000000" w:rsidP="004D16BA">
      <w:pPr>
        <w:pStyle w:val="BodyText"/>
        <w:spacing w:before="4"/>
        <w:rPr>
          <w:sz w:val="17"/>
        </w:rPr>
      </w:pPr>
      <w:r>
        <w:lastRenderedPageBreak/>
        <w:pict w14:anchorId="482ED8FA">
          <v:line id="_x0000_s1098" style="position:absolute;z-index:251664384;mso-position-horizontal-relative:page;mso-position-vertical-relative:page" from=".1pt,21.5pt" to="959.85pt,21.5pt" strokecolor="#404040" strokeweight="4.08pt">
            <w10:wrap anchorx="page" anchory="page"/>
          </v:line>
        </w:pict>
      </w:r>
      <w:r>
        <w:pict w14:anchorId="4846CBA8">
          <v:group id="_x0000_s1099" style="position:absolute;margin-left:0;margin-top:29.05pt;width:960pt;height:136.6pt;z-index:251665408;mso-position-horizontal-relative:page;mso-position-vertical-relative:page" coordorigin=",581" coordsize="19200,2732">
            <v:rect id="_x0000_s1100" style="position:absolute;top:580;width:19200;height:2732" fillcolor="#404040" stroked="f"/>
            <v:line id="_x0000_s1101" style="position:absolute" from="7440,2328" to="11760,2328" strokecolor="white" strokeweight="1.44pt"/>
            <v:shapetype id="_x0000_t202" coordsize="21600,21600" o:spt="202" path="m,l,21600r21600,l21600,xe">
              <v:stroke joinstyle="miter"/>
              <v:path gradientshapeok="t" o:connecttype="rect"/>
            </v:shapetype>
            <v:shape id="_x0000_s1102" type="#_x0000_t202" style="position:absolute;top:580;width:19200;height:2732" filled="f" stroked="f">
              <v:textbox inset="0,0,0,0">
                <w:txbxContent>
                  <w:p w14:paraId="62454FC7" w14:textId="77777777" w:rsidR="004D16BA" w:rsidRDefault="004D16BA" w:rsidP="004D16BA">
                    <w:pPr>
                      <w:spacing w:before="367"/>
                      <w:ind w:left="1438" w:right="1433"/>
                      <w:jc w:val="center"/>
                      <w:rPr>
                        <w:rFonts w:ascii="Calibri Light"/>
                        <w:sz w:val="108"/>
                      </w:rPr>
                    </w:pPr>
                    <w:r>
                      <w:rPr>
                        <w:rFonts w:ascii="Calibri Light"/>
                        <w:color w:val="FFFFFF"/>
                        <w:sz w:val="108"/>
                      </w:rPr>
                      <w:t>Domain</w:t>
                    </w:r>
                    <w:r>
                      <w:rPr>
                        <w:rFonts w:ascii="Calibri Light"/>
                        <w:color w:val="FFFFFF"/>
                        <w:spacing w:val="-2"/>
                        <w:sz w:val="108"/>
                      </w:rPr>
                      <w:t xml:space="preserve"> </w:t>
                    </w:r>
                    <w:r>
                      <w:rPr>
                        <w:rFonts w:ascii="Calibri Light"/>
                        <w:color w:val="FFFFFF"/>
                        <w:sz w:val="108"/>
                      </w:rPr>
                      <w:t>Model</w:t>
                    </w:r>
                  </w:p>
                </w:txbxContent>
              </v:textbox>
            </v:shape>
            <w10:wrap anchorx="page" anchory="page"/>
          </v:group>
        </w:pict>
      </w:r>
      <w:r>
        <w:pict w14:anchorId="5EFFC7E4">
          <v:line id="_x0000_s1103" style="position:absolute;z-index:251666432;mso-position-horizontal-relative:page;mso-position-vertical-relative:page" from=".1pt,173.4pt" to="959.85pt,173.4pt" strokecolor="#404040" strokeweight="4.08pt">
            <w10:wrap anchorx="page" anchory="page"/>
          </v:line>
        </w:pict>
      </w:r>
      <w:r w:rsidR="004D16BA">
        <w:rPr>
          <w:noProof/>
        </w:rPr>
        <w:drawing>
          <wp:anchor distT="0" distB="0" distL="0" distR="0" simplePos="0" relativeHeight="251667456" behindDoc="0" locked="0" layoutInCell="1" allowOverlap="1" wp14:anchorId="1B418FEE" wp14:editId="3D3B4BEB">
            <wp:simplePos x="0" y="0"/>
            <wp:positionH relativeFrom="page">
              <wp:posOffset>1432560</wp:posOffset>
            </wp:positionH>
            <wp:positionV relativeFrom="page">
              <wp:posOffset>2371342</wp:posOffset>
            </wp:positionV>
            <wp:extent cx="9793224" cy="4486655"/>
            <wp:effectExtent l="0" t="0" r="0" b="0"/>
            <wp:wrapNone/>
            <wp:docPr id="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5.jpeg"/>
                    <pic:cNvPicPr/>
                  </pic:nvPicPr>
                  <pic:blipFill>
                    <a:blip r:embed="rId8" cstate="print"/>
                    <a:stretch>
                      <a:fillRect/>
                    </a:stretch>
                  </pic:blipFill>
                  <pic:spPr>
                    <a:xfrm>
                      <a:off x="0" y="0"/>
                      <a:ext cx="9793224" cy="4486655"/>
                    </a:xfrm>
                    <a:prstGeom prst="rect">
                      <a:avLst/>
                    </a:prstGeom>
                  </pic:spPr>
                </pic:pic>
              </a:graphicData>
            </a:graphic>
          </wp:anchor>
        </w:drawing>
      </w:r>
    </w:p>
    <w:p w14:paraId="094A1E5D" w14:textId="77777777" w:rsidR="004D16BA" w:rsidRDefault="004D16BA" w:rsidP="004D16BA">
      <w:pPr>
        <w:rPr>
          <w:sz w:val="17"/>
        </w:rPr>
        <w:sectPr w:rsidR="004D16BA">
          <w:pgSz w:w="19200" w:h="10800" w:orient="landscape"/>
          <w:pgMar w:top="380" w:right="0" w:bottom="0" w:left="0" w:header="720" w:footer="720" w:gutter="0"/>
          <w:cols w:space="720"/>
        </w:sectPr>
      </w:pPr>
    </w:p>
    <w:p w14:paraId="7B7B982B" w14:textId="77777777" w:rsidR="004D16BA" w:rsidRDefault="00000000" w:rsidP="004D16BA">
      <w:pPr>
        <w:pStyle w:val="BodyText"/>
        <w:rPr>
          <w:sz w:val="20"/>
        </w:rPr>
      </w:pPr>
      <w:r>
        <w:lastRenderedPageBreak/>
        <w:pict w14:anchorId="15A46A32">
          <v:shape id="_x0000_s1104" type="#_x0000_t202" style="position:absolute;margin-left:352pt;margin-top:5.3pt;width:608pt;height:509.3pt;z-index:251668480;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482"/>
                    <w:gridCol w:w="7678"/>
                  </w:tblGrid>
                  <w:tr w:rsidR="004D16BA" w14:paraId="667FBABA" w14:textId="77777777">
                    <w:trPr>
                      <w:trHeight w:val="702"/>
                    </w:trPr>
                    <w:tc>
                      <w:tcPr>
                        <w:tcW w:w="4482" w:type="dxa"/>
                        <w:tcBorders>
                          <w:top w:val="single" w:sz="18" w:space="0" w:color="000000"/>
                        </w:tcBorders>
                      </w:tcPr>
                      <w:p w14:paraId="14EC609C" w14:textId="77777777" w:rsidR="004D16BA" w:rsidRDefault="004D16BA">
                        <w:pPr>
                          <w:pStyle w:val="TableParagraph"/>
                          <w:spacing w:before="11"/>
                          <w:ind w:left="1"/>
                          <w:rPr>
                            <w:b/>
                            <w:sz w:val="32"/>
                          </w:rPr>
                        </w:pPr>
                        <w:r>
                          <w:rPr>
                            <w:b/>
                            <w:sz w:val="32"/>
                          </w:rPr>
                          <w:t>Use</w:t>
                        </w:r>
                        <w:r>
                          <w:rPr>
                            <w:b/>
                            <w:spacing w:val="-3"/>
                            <w:sz w:val="32"/>
                          </w:rPr>
                          <w:t xml:space="preserve"> </w:t>
                        </w:r>
                        <w:r>
                          <w:rPr>
                            <w:b/>
                            <w:sz w:val="32"/>
                          </w:rPr>
                          <w:t>case</w:t>
                        </w:r>
                        <w:r>
                          <w:rPr>
                            <w:b/>
                            <w:spacing w:val="-6"/>
                            <w:sz w:val="32"/>
                          </w:rPr>
                          <w:t xml:space="preserve"> </w:t>
                        </w:r>
                        <w:r>
                          <w:rPr>
                            <w:b/>
                            <w:sz w:val="32"/>
                          </w:rPr>
                          <w:t>name:</w:t>
                        </w:r>
                      </w:p>
                    </w:tc>
                    <w:tc>
                      <w:tcPr>
                        <w:tcW w:w="7678" w:type="dxa"/>
                        <w:tcBorders>
                          <w:top w:val="single" w:sz="18" w:space="0" w:color="000000"/>
                        </w:tcBorders>
                      </w:tcPr>
                      <w:p w14:paraId="4B430E13" w14:textId="77777777" w:rsidR="004D16BA" w:rsidRDefault="004D16BA">
                        <w:pPr>
                          <w:pStyle w:val="TableParagraph"/>
                          <w:spacing w:before="11"/>
                          <w:rPr>
                            <w:b/>
                            <w:sz w:val="32"/>
                          </w:rPr>
                        </w:pPr>
                        <w:r>
                          <w:rPr>
                            <w:b/>
                            <w:sz w:val="32"/>
                          </w:rPr>
                          <w:t>Login</w:t>
                        </w:r>
                      </w:p>
                    </w:tc>
                  </w:tr>
                  <w:tr w:rsidR="004D16BA" w14:paraId="1F5C0165" w14:textId="77777777">
                    <w:trPr>
                      <w:trHeight w:val="1135"/>
                    </w:trPr>
                    <w:tc>
                      <w:tcPr>
                        <w:tcW w:w="4482" w:type="dxa"/>
                        <w:tcBorders>
                          <w:bottom w:val="single" w:sz="4" w:space="0" w:color="000000"/>
                        </w:tcBorders>
                      </w:tcPr>
                      <w:p w14:paraId="4D2B6AE1" w14:textId="77777777" w:rsidR="004D16BA" w:rsidRDefault="004D16BA">
                        <w:pPr>
                          <w:pStyle w:val="TableParagraph"/>
                          <w:spacing w:before="242"/>
                          <w:ind w:left="1"/>
                          <w:rPr>
                            <w:b/>
                            <w:sz w:val="32"/>
                          </w:rPr>
                        </w:pPr>
                        <w:r>
                          <w:rPr>
                            <w:b/>
                            <w:sz w:val="32"/>
                          </w:rPr>
                          <w:t>Scope:</w:t>
                        </w:r>
                      </w:p>
                    </w:tc>
                    <w:tc>
                      <w:tcPr>
                        <w:tcW w:w="7678" w:type="dxa"/>
                        <w:tcBorders>
                          <w:bottom w:val="single" w:sz="4" w:space="0" w:color="000000"/>
                        </w:tcBorders>
                      </w:tcPr>
                      <w:p w14:paraId="15B01681" w14:textId="77777777" w:rsidR="004D16BA" w:rsidRDefault="004D16BA">
                        <w:pPr>
                          <w:pStyle w:val="TableParagraph"/>
                          <w:spacing w:before="242"/>
                          <w:rPr>
                            <w:b/>
                            <w:sz w:val="32"/>
                          </w:rPr>
                        </w:pPr>
                        <w:r>
                          <w:rPr>
                            <w:b/>
                            <w:sz w:val="32"/>
                          </w:rPr>
                          <w:t>Login</w:t>
                        </w:r>
                        <w:r>
                          <w:rPr>
                            <w:b/>
                            <w:spacing w:val="-4"/>
                            <w:sz w:val="32"/>
                          </w:rPr>
                          <w:t xml:space="preserve"> </w:t>
                        </w:r>
                        <w:r>
                          <w:rPr>
                            <w:b/>
                            <w:sz w:val="32"/>
                          </w:rPr>
                          <w:t>to</w:t>
                        </w:r>
                        <w:r>
                          <w:rPr>
                            <w:b/>
                            <w:spacing w:val="-4"/>
                            <w:sz w:val="32"/>
                          </w:rPr>
                          <w:t xml:space="preserve"> </w:t>
                        </w:r>
                        <w:r>
                          <w:rPr>
                            <w:b/>
                            <w:sz w:val="32"/>
                          </w:rPr>
                          <w:t>the</w:t>
                        </w:r>
                        <w:r>
                          <w:rPr>
                            <w:b/>
                            <w:spacing w:val="-2"/>
                            <w:sz w:val="32"/>
                          </w:rPr>
                          <w:t xml:space="preserve"> </w:t>
                        </w:r>
                        <w:r>
                          <w:rPr>
                            <w:b/>
                            <w:sz w:val="32"/>
                          </w:rPr>
                          <w:t>system</w:t>
                        </w:r>
                      </w:p>
                    </w:tc>
                  </w:tr>
                  <w:tr w:rsidR="004D16BA" w14:paraId="4BF5A5EB" w14:textId="77777777">
                    <w:trPr>
                      <w:trHeight w:val="927"/>
                    </w:trPr>
                    <w:tc>
                      <w:tcPr>
                        <w:tcW w:w="4482" w:type="dxa"/>
                        <w:tcBorders>
                          <w:top w:val="single" w:sz="4" w:space="0" w:color="000000"/>
                        </w:tcBorders>
                        <w:shd w:val="clear" w:color="auto" w:fill="F1F1F1"/>
                      </w:tcPr>
                      <w:p w14:paraId="27AE51D1" w14:textId="77777777" w:rsidR="004D16BA" w:rsidRDefault="004D16BA">
                        <w:pPr>
                          <w:pStyle w:val="TableParagraph"/>
                          <w:spacing w:before="29"/>
                          <w:ind w:left="1"/>
                          <w:rPr>
                            <w:b/>
                            <w:sz w:val="32"/>
                          </w:rPr>
                        </w:pPr>
                        <w:r>
                          <w:rPr>
                            <w:b/>
                            <w:sz w:val="32"/>
                          </w:rPr>
                          <w:t>Level:</w:t>
                        </w:r>
                      </w:p>
                    </w:tc>
                    <w:tc>
                      <w:tcPr>
                        <w:tcW w:w="7678" w:type="dxa"/>
                        <w:tcBorders>
                          <w:top w:val="single" w:sz="4" w:space="0" w:color="000000"/>
                        </w:tcBorders>
                        <w:shd w:val="clear" w:color="auto" w:fill="F1F1F1"/>
                      </w:tcPr>
                      <w:p w14:paraId="65857566" w14:textId="77777777" w:rsidR="004D16BA" w:rsidRDefault="004D16BA">
                        <w:pPr>
                          <w:pStyle w:val="TableParagraph"/>
                          <w:spacing w:before="29"/>
                          <w:rPr>
                            <w:b/>
                            <w:sz w:val="32"/>
                          </w:rPr>
                        </w:pPr>
                        <w:r>
                          <w:rPr>
                            <w:b/>
                            <w:sz w:val="32"/>
                          </w:rPr>
                          <w:t>Level</w:t>
                        </w:r>
                        <w:r>
                          <w:rPr>
                            <w:b/>
                            <w:spacing w:val="64"/>
                            <w:sz w:val="32"/>
                          </w:rPr>
                          <w:t xml:space="preserve"> </w:t>
                        </w:r>
                        <w:r>
                          <w:rPr>
                            <w:b/>
                            <w:sz w:val="32"/>
                          </w:rPr>
                          <w:t>1</w:t>
                        </w:r>
                      </w:p>
                    </w:tc>
                  </w:tr>
                  <w:tr w:rsidR="004D16BA" w14:paraId="64CFCC8C" w14:textId="77777777">
                    <w:trPr>
                      <w:trHeight w:val="927"/>
                    </w:trPr>
                    <w:tc>
                      <w:tcPr>
                        <w:tcW w:w="4482" w:type="dxa"/>
                        <w:tcBorders>
                          <w:bottom w:val="single" w:sz="4" w:space="0" w:color="000000"/>
                        </w:tcBorders>
                      </w:tcPr>
                      <w:p w14:paraId="29EAF660" w14:textId="77777777" w:rsidR="004D16BA" w:rsidRDefault="004D16BA">
                        <w:pPr>
                          <w:pStyle w:val="TableParagraph"/>
                          <w:spacing w:before="35"/>
                          <w:ind w:left="1"/>
                          <w:rPr>
                            <w:b/>
                            <w:sz w:val="32"/>
                          </w:rPr>
                        </w:pPr>
                        <w:r>
                          <w:rPr>
                            <w:b/>
                            <w:sz w:val="32"/>
                          </w:rPr>
                          <w:t>Primary</w:t>
                        </w:r>
                        <w:r>
                          <w:rPr>
                            <w:b/>
                            <w:spacing w:val="-5"/>
                            <w:sz w:val="32"/>
                          </w:rPr>
                          <w:t xml:space="preserve"> </w:t>
                        </w:r>
                        <w:r>
                          <w:rPr>
                            <w:b/>
                            <w:sz w:val="32"/>
                          </w:rPr>
                          <w:t>Actors:</w:t>
                        </w:r>
                      </w:p>
                    </w:tc>
                    <w:tc>
                      <w:tcPr>
                        <w:tcW w:w="7678" w:type="dxa"/>
                        <w:tcBorders>
                          <w:bottom w:val="single" w:sz="4" w:space="0" w:color="000000"/>
                        </w:tcBorders>
                      </w:tcPr>
                      <w:p w14:paraId="35FA77B9" w14:textId="77777777" w:rsidR="004D16BA" w:rsidRDefault="004D16BA">
                        <w:pPr>
                          <w:pStyle w:val="TableParagraph"/>
                          <w:spacing w:before="35"/>
                          <w:rPr>
                            <w:b/>
                            <w:sz w:val="32"/>
                          </w:rPr>
                        </w:pPr>
                        <w:r>
                          <w:rPr>
                            <w:b/>
                            <w:sz w:val="32"/>
                          </w:rPr>
                          <w:t>user</w:t>
                        </w:r>
                      </w:p>
                    </w:tc>
                  </w:tr>
                  <w:tr w:rsidR="004D16BA" w14:paraId="49235DC7" w14:textId="77777777">
                    <w:trPr>
                      <w:trHeight w:val="927"/>
                    </w:trPr>
                    <w:tc>
                      <w:tcPr>
                        <w:tcW w:w="4482" w:type="dxa"/>
                        <w:tcBorders>
                          <w:top w:val="single" w:sz="4" w:space="0" w:color="000000"/>
                        </w:tcBorders>
                        <w:shd w:val="clear" w:color="auto" w:fill="F1F1F1"/>
                      </w:tcPr>
                      <w:p w14:paraId="12E6F69F" w14:textId="77777777" w:rsidR="004D16BA" w:rsidRDefault="004D16BA">
                        <w:pPr>
                          <w:pStyle w:val="TableParagraph"/>
                          <w:spacing w:before="30"/>
                          <w:ind w:left="1"/>
                          <w:rPr>
                            <w:b/>
                            <w:sz w:val="32"/>
                          </w:rPr>
                        </w:pPr>
                        <w:r>
                          <w:rPr>
                            <w:b/>
                            <w:sz w:val="32"/>
                          </w:rPr>
                          <w:t>Stakeholder:</w:t>
                        </w:r>
                      </w:p>
                    </w:tc>
                    <w:tc>
                      <w:tcPr>
                        <w:tcW w:w="7678" w:type="dxa"/>
                        <w:tcBorders>
                          <w:top w:val="single" w:sz="4" w:space="0" w:color="000000"/>
                        </w:tcBorders>
                        <w:shd w:val="clear" w:color="auto" w:fill="F1F1F1"/>
                      </w:tcPr>
                      <w:p w14:paraId="347FFF09" w14:textId="77777777" w:rsidR="004D16BA" w:rsidRDefault="004D16BA">
                        <w:pPr>
                          <w:pStyle w:val="TableParagraph"/>
                          <w:spacing w:before="30"/>
                          <w:rPr>
                            <w:b/>
                            <w:sz w:val="32"/>
                          </w:rPr>
                        </w:pPr>
                        <w:r>
                          <w:rPr>
                            <w:b/>
                            <w:sz w:val="32"/>
                          </w:rPr>
                          <w:t>User</w:t>
                        </w:r>
                        <w:r>
                          <w:rPr>
                            <w:b/>
                            <w:spacing w:val="-5"/>
                            <w:sz w:val="32"/>
                          </w:rPr>
                          <w:t xml:space="preserve"> </w:t>
                        </w:r>
                        <w:r w:rsidR="008B6550">
                          <w:rPr>
                            <w:b/>
                            <w:sz w:val="32"/>
                          </w:rPr>
                          <w:t>,System</w:t>
                        </w:r>
                      </w:p>
                      <w:p w14:paraId="418FEA7C" w14:textId="5A7F793F" w:rsidR="008B6550" w:rsidRDefault="008B6550">
                        <w:pPr>
                          <w:pStyle w:val="TableParagraph"/>
                          <w:spacing w:before="30"/>
                          <w:rPr>
                            <w:b/>
                            <w:sz w:val="32"/>
                          </w:rPr>
                        </w:pPr>
                      </w:p>
                    </w:tc>
                  </w:tr>
                  <w:tr w:rsidR="004D16BA" w14:paraId="5A24E47A" w14:textId="77777777">
                    <w:trPr>
                      <w:trHeight w:val="927"/>
                    </w:trPr>
                    <w:tc>
                      <w:tcPr>
                        <w:tcW w:w="4482" w:type="dxa"/>
                        <w:tcBorders>
                          <w:bottom w:val="single" w:sz="4" w:space="0" w:color="000000"/>
                        </w:tcBorders>
                      </w:tcPr>
                      <w:p w14:paraId="6CD1871D" w14:textId="77777777" w:rsidR="004D16BA" w:rsidRDefault="004D16BA">
                        <w:pPr>
                          <w:pStyle w:val="TableParagraph"/>
                          <w:spacing w:before="36"/>
                          <w:ind w:left="1"/>
                          <w:rPr>
                            <w:b/>
                            <w:sz w:val="32"/>
                          </w:rPr>
                        </w:pPr>
                        <w:r>
                          <w:rPr>
                            <w:b/>
                            <w:sz w:val="32"/>
                          </w:rPr>
                          <w:t>Precondition:</w:t>
                        </w:r>
                      </w:p>
                    </w:tc>
                    <w:tc>
                      <w:tcPr>
                        <w:tcW w:w="7678" w:type="dxa"/>
                        <w:tcBorders>
                          <w:bottom w:val="single" w:sz="4" w:space="0" w:color="000000"/>
                        </w:tcBorders>
                      </w:tcPr>
                      <w:p w14:paraId="3D394BFC" w14:textId="77777777" w:rsidR="004D16BA" w:rsidRDefault="004D16BA">
                        <w:pPr>
                          <w:pStyle w:val="TableParagraph"/>
                          <w:spacing w:before="36"/>
                          <w:rPr>
                            <w:b/>
                            <w:sz w:val="32"/>
                          </w:rPr>
                        </w:pPr>
                        <w:r>
                          <w:rPr>
                            <w:b/>
                            <w:sz w:val="32"/>
                          </w:rPr>
                          <w:t>User</w:t>
                        </w:r>
                        <w:r>
                          <w:rPr>
                            <w:b/>
                            <w:spacing w:val="-7"/>
                            <w:sz w:val="32"/>
                          </w:rPr>
                          <w:t xml:space="preserve"> </w:t>
                        </w:r>
                        <w:r>
                          <w:rPr>
                            <w:b/>
                            <w:sz w:val="32"/>
                          </w:rPr>
                          <w:t>requirement</w:t>
                        </w:r>
                        <w:r>
                          <w:rPr>
                            <w:b/>
                            <w:spacing w:val="-13"/>
                            <w:sz w:val="32"/>
                          </w:rPr>
                          <w:t xml:space="preserve"> </w:t>
                        </w:r>
                        <w:r>
                          <w:rPr>
                            <w:b/>
                            <w:sz w:val="32"/>
                          </w:rPr>
                          <w:t>name</w:t>
                        </w:r>
                        <w:r>
                          <w:rPr>
                            <w:b/>
                            <w:spacing w:val="-11"/>
                            <w:sz w:val="32"/>
                          </w:rPr>
                          <w:t xml:space="preserve"> </w:t>
                        </w:r>
                        <w:r>
                          <w:rPr>
                            <w:b/>
                            <w:sz w:val="32"/>
                          </w:rPr>
                          <w:t>and</w:t>
                        </w:r>
                        <w:r>
                          <w:rPr>
                            <w:b/>
                            <w:spacing w:val="-2"/>
                            <w:sz w:val="32"/>
                          </w:rPr>
                          <w:t xml:space="preserve"> </w:t>
                        </w:r>
                        <w:r>
                          <w:rPr>
                            <w:b/>
                            <w:sz w:val="32"/>
                          </w:rPr>
                          <w:t>password</w:t>
                        </w:r>
                        <w:r>
                          <w:rPr>
                            <w:b/>
                            <w:spacing w:val="-11"/>
                            <w:sz w:val="32"/>
                          </w:rPr>
                          <w:t xml:space="preserve"> </w:t>
                        </w:r>
                        <w:r>
                          <w:rPr>
                            <w:b/>
                            <w:sz w:val="32"/>
                          </w:rPr>
                          <w:t>to</w:t>
                        </w:r>
                        <w:r>
                          <w:rPr>
                            <w:b/>
                            <w:spacing w:val="3"/>
                            <w:sz w:val="32"/>
                          </w:rPr>
                          <w:t xml:space="preserve"> </w:t>
                        </w:r>
                        <w:r>
                          <w:rPr>
                            <w:b/>
                            <w:sz w:val="32"/>
                          </w:rPr>
                          <w:t>enter</w:t>
                        </w:r>
                      </w:p>
                    </w:tc>
                  </w:tr>
                  <w:tr w:rsidR="004D16BA" w14:paraId="12DDB770" w14:textId="77777777">
                    <w:trPr>
                      <w:trHeight w:val="927"/>
                    </w:trPr>
                    <w:tc>
                      <w:tcPr>
                        <w:tcW w:w="4482" w:type="dxa"/>
                        <w:tcBorders>
                          <w:top w:val="single" w:sz="4" w:space="0" w:color="000000"/>
                        </w:tcBorders>
                        <w:shd w:val="clear" w:color="auto" w:fill="F1F1F1"/>
                      </w:tcPr>
                      <w:p w14:paraId="545E05AB" w14:textId="77777777" w:rsidR="004D16BA" w:rsidRDefault="004D16BA">
                        <w:pPr>
                          <w:pStyle w:val="TableParagraph"/>
                          <w:spacing w:before="31"/>
                          <w:ind w:left="1"/>
                          <w:rPr>
                            <w:b/>
                            <w:sz w:val="32"/>
                          </w:rPr>
                        </w:pPr>
                        <w:r>
                          <w:rPr>
                            <w:b/>
                            <w:sz w:val="32"/>
                          </w:rPr>
                          <w:t>Post</w:t>
                        </w:r>
                        <w:r>
                          <w:rPr>
                            <w:b/>
                            <w:spacing w:val="-11"/>
                            <w:sz w:val="32"/>
                          </w:rPr>
                          <w:t xml:space="preserve"> </w:t>
                        </w:r>
                        <w:r>
                          <w:rPr>
                            <w:b/>
                            <w:sz w:val="32"/>
                          </w:rPr>
                          <w:t>condition:</w:t>
                        </w:r>
                      </w:p>
                    </w:tc>
                    <w:tc>
                      <w:tcPr>
                        <w:tcW w:w="7678" w:type="dxa"/>
                        <w:tcBorders>
                          <w:top w:val="single" w:sz="4" w:space="0" w:color="000000"/>
                        </w:tcBorders>
                        <w:shd w:val="clear" w:color="auto" w:fill="F1F1F1"/>
                      </w:tcPr>
                      <w:p w14:paraId="360C59CC" w14:textId="77777777" w:rsidR="004D16BA" w:rsidRDefault="004D16BA">
                        <w:pPr>
                          <w:pStyle w:val="TableParagraph"/>
                          <w:spacing w:before="31"/>
                          <w:rPr>
                            <w:b/>
                            <w:sz w:val="32"/>
                          </w:rPr>
                        </w:pPr>
                        <w:r>
                          <w:rPr>
                            <w:b/>
                            <w:sz w:val="32"/>
                          </w:rPr>
                          <w:t>User</w:t>
                        </w:r>
                        <w:r>
                          <w:rPr>
                            <w:b/>
                            <w:spacing w:val="-8"/>
                            <w:sz w:val="32"/>
                          </w:rPr>
                          <w:t xml:space="preserve"> </w:t>
                        </w:r>
                        <w:r>
                          <w:rPr>
                            <w:b/>
                            <w:sz w:val="32"/>
                          </w:rPr>
                          <w:t>can</w:t>
                        </w:r>
                        <w:r>
                          <w:rPr>
                            <w:b/>
                            <w:spacing w:val="-8"/>
                            <w:sz w:val="32"/>
                          </w:rPr>
                          <w:t xml:space="preserve"> </w:t>
                        </w:r>
                        <w:r>
                          <w:rPr>
                            <w:b/>
                            <w:sz w:val="32"/>
                          </w:rPr>
                          <w:t>enter</w:t>
                        </w:r>
                        <w:r>
                          <w:rPr>
                            <w:b/>
                            <w:spacing w:val="-7"/>
                            <w:sz w:val="32"/>
                          </w:rPr>
                          <w:t xml:space="preserve"> </w:t>
                        </w:r>
                        <w:r>
                          <w:rPr>
                            <w:b/>
                            <w:sz w:val="32"/>
                          </w:rPr>
                          <w:t>to</w:t>
                        </w:r>
                        <w:r>
                          <w:rPr>
                            <w:b/>
                            <w:spacing w:val="1"/>
                            <w:sz w:val="32"/>
                          </w:rPr>
                          <w:t xml:space="preserve"> </w:t>
                        </w:r>
                        <w:r>
                          <w:rPr>
                            <w:b/>
                            <w:sz w:val="32"/>
                          </w:rPr>
                          <w:t>the</w:t>
                        </w:r>
                        <w:r>
                          <w:rPr>
                            <w:b/>
                            <w:spacing w:val="-6"/>
                            <w:sz w:val="32"/>
                          </w:rPr>
                          <w:t xml:space="preserve"> </w:t>
                        </w:r>
                        <w:r>
                          <w:rPr>
                            <w:b/>
                            <w:sz w:val="32"/>
                          </w:rPr>
                          <w:t>system</w:t>
                        </w:r>
                      </w:p>
                    </w:tc>
                  </w:tr>
                  <w:tr w:rsidR="004D16BA" w14:paraId="3CAD0E98" w14:textId="77777777">
                    <w:trPr>
                      <w:trHeight w:val="927"/>
                    </w:trPr>
                    <w:tc>
                      <w:tcPr>
                        <w:tcW w:w="4482" w:type="dxa"/>
                        <w:tcBorders>
                          <w:bottom w:val="single" w:sz="4" w:space="0" w:color="000000"/>
                        </w:tcBorders>
                      </w:tcPr>
                      <w:p w14:paraId="5ED2EC5F" w14:textId="77777777" w:rsidR="004D16BA" w:rsidRDefault="004D16BA">
                        <w:pPr>
                          <w:pStyle w:val="TableParagraph"/>
                          <w:spacing w:before="37"/>
                          <w:ind w:left="1"/>
                          <w:rPr>
                            <w:b/>
                            <w:sz w:val="32"/>
                          </w:rPr>
                        </w:pPr>
                        <w:r>
                          <w:rPr>
                            <w:b/>
                            <w:sz w:val="32"/>
                          </w:rPr>
                          <w:t>Main</w:t>
                        </w:r>
                        <w:r>
                          <w:rPr>
                            <w:b/>
                            <w:spacing w:val="-3"/>
                            <w:sz w:val="32"/>
                          </w:rPr>
                          <w:t xml:space="preserve"> </w:t>
                        </w:r>
                        <w:r>
                          <w:rPr>
                            <w:b/>
                            <w:sz w:val="32"/>
                          </w:rPr>
                          <w:t>success</w:t>
                        </w:r>
                        <w:r>
                          <w:rPr>
                            <w:b/>
                            <w:spacing w:val="-2"/>
                            <w:sz w:val="32"/>
                          </w:rPr>
                          <w:t xml:space="preserve"> </w:t>
                        </w:r>
                        <w:r>
                          <w:rPr>
                            <w:b/>
                            <w:sz w:val="32"/>
                          </w:rPr>
                          <w:t>scenario:</w:t>
                        </w:r>
                      </w:p>
                    </w:tc>
                    <w:tc>
                      <w:tcPr>
                        <w:tcW w:w="7678" w:type="dxa"/>
                        <w:tcBorders>
                          <w:bottom w:val="single" w:sz="4" w:space="0" w:color="000000"/>
                        </w:tcBorders>
                      </w:tcPr>
                      <w:p w14:paraId="5CC2EA8D" w14:textId="77777777" w:rsidR="004D16BA" w:rsidRDefault="004D16BA">
                        <w:pPr>
                          <w:pStyle w:val="TableParagraph"/>
                          <w:spacing w:before="37"/>
                          <w:rPr>
                            <w:b/>
                            <w:sz w:val="32"/>
                          </w:rPr>
                        </w:pPr>
                        <w:r>
                          <w:rPr>
                            <w:b/>
                            <w:sz w:val="32"/>
                          </w:rPr>
                          <w:t>User</w:t>
                        </w:r>
                        <w:r>
                          <w:rPr>
                            <w:b/>
                            <w:spacing w:val="-9"/>
                            <w:sz w:val="32"/>
                          </w:rPr>
                          <w:t xml:space="preserve"> </w:t>
                        </w:r>
                        <w:r>
                          <w:rPr>
                            <w:b/>
                            <w:sz w:val="32"/>
                          </w:rPr>
                          <w:t>can</w:t>
                        </w:r>
                        <w:r>
                          <w:rPr>
                            <w:b/>
                            <w:spacing w:val="-9"/>
                            <w:sz w:val="32"/>
                          </w:rPr>
                          <w:t xml:space="preserve"> </w:t>
                        </w:r>
                        <w:r>
                          <w:rPr>
                            <w:b/>
                            <w:sz w:val="32"/>
                          </w:rPr>
                          <w:t>enter</w:t>
                        </w:r>
                        <w:r>
                          <w:rPr>
                            <w:b/>
                            <w:spacing w:val="-9"/>
                            <w:sz w:val="32"/>
                          </w:rPr>
                          <w:t xml:space="preserve"> </w:t>
                        </w:r>
                        <w:r>
                          <w:rPr>
                            <w:b/>
                            <w:sz w:val="32"/>
                          </w:rPr>
                          <w:t>into the</w:t>
                        </w:r>
                        <w:r>
                          <w:rPr>
                            <w:b/>
                            <w:spacing w:val="-2"/>
                            <w:sz w:val="32"/>
                          </w:rPr>
                          <w:t xml:space="preserve"> </w:t>
                        </w:r>
                        <w:r>
                          <w:rPr>
                            <w:b/>
                            <w:sz w:val="32"/>
                          </w:rPr>
                          <w:t>system</w:t>
                        </w:r>
                      </w:p>
                    </w:tc>
                  </w:tr>
                  <w:tr w:rsidR="004D16BA" w14:paraId="0333FC5D" w14:textId="77777777">
                    <w:trPr>
                      <w:trHeight w:val="927"/>
                    </w:trPr>
                    <w:tc>
                      <w:tcPr>
                        <w:tcW w:w="4482" w:type="dxa"/>
                        <w:tcBorders>
                          <w:top w:val="single" w:sz="4" w:space="0" w:color="000000"/>
                        </w:tcBorders>
                        <w:shd w:val="clear" w:color="auto" w:fill="F1F1F1"/>
                      </w:tcPr>
                      <w:p w14:paraId="5615C239" w14:textId="77777777" w:rsidR="004D16BA" w:rsidRDefault="004D16BA">
                        <w:pPr>
                          <w:pStyle w:val="TableParagraph"/>
                          <w:spacing w:before="32"/>
                          <w:ind w:left="1"/>
                          <w:rPr>
                            <w:b/>
                            <w:sz w:val="32"/>
                          </w:rPr>
                        </w:pPr>
                        <w:r>
                          <w:rPr>
                            <w:b/>
                            <w:sz w:val="32"/>
                          </w:rPr>
                          <w:t>Extension:</w:t>
                        </w:r>
                      </w:p>
                    </w:tc>
                    <w:tc>
                      <w:tcPr>
                        <w:tcW w:w="7678" w:type="dxa"/>
                        <w:tcBorders>
                          <w:top w:val="single" w:sz="4" w:space="0" w:color="000000"/>
                        </w:tcBorders>
                        <w:shd w:val="clear" w:color="auto" w:fill="F1F1F1"/>
                      </w:tcPr>
                      <w:p w14:paraId="1BC8D8DB" w14:textId="77777777" w:rsidR="004D16BA" w:rsidRDefault="004D16BA">
                        <w:pPr>
                          <w:pStyle w:val="TableParagraph"/>
                          <w:spacing w:before="32"/>
                          <w:rPr>
                            <w:b/>
                            <w:sz w:val="32"/>
                          </w:rPr>
                        </w:pPr>
                        <w:r>
                          <w:rPr>
                            <w:b/>
                            <w:sz w:val="32"/>
                          </w:rPr>
                          <w:t>If</w:t>
                        </w:r>
                        <w:r>
                          <w:rPr>
                            <w:b/>
                            <w:spacing w:val="-2"/>
                            <w:sz w:val="32"/>
                          </w:rPr>
                          <w:t xml:space="preserve"> </w:t>
                        </w:r>
                        <w:r>
                          <w:rPr>
                            <w:b/>
                            <w:sz w:val="32"/>
                          </w:rPr>
                          <w:t>user</w:t>
                        </w:r>
                        <w:r>
                          <w:rPr>
                            <w:b/>
                            <w:spacing w:val="-5"/>
                            <w:sz w:val="32"/>
                          </w:rPr>
                          <w:t xml:space="preserve"> </w:t>
                        </w:r>
                        <w:r>
                          <w:rPr>
                            <w:b/>
                            <w:sz w:val="32"/>
                          </w:rPr>
                          <w:t>Forget</w:t>
                        </w:r>
                        <w:r>
                          <w:rPr>
                            <w:b/>
                            <w:spacing w:val="-8"/>
                            <w:sz w:val="32"/>
                          </w:rPr>
                          <w:t xml:space="preserve"> </w:t>
                        </w:r>
                        <w:r>
                          <w:rPr>
                            <w:b/>
                            <w:sz w:val="32"/>
                          </w:rPr>
                          <w:t>password</w:t>
                        </w:r>
                        <w:r>
                          <w:rPr>
                            <w:b/>
                            <w:spacing w:val="-5"/>
                            <w:sz w:val="32"/>
                          </w:rPr>
                          <w:t xml:space="preserve"> </w:t>
                        </w:r>
                        <w:r>
                          <w:rPr>
                            <w:b/>
                            <w:sz w:val="32"/>
                          </w:rPr>
                          <w:t>the</w:t>
                        </w:r>
                        <w:r>
                          <w:rPr>
                            <w:b/>
                            <w:spacing w:val="-4"/>
                            <w:sz w:val="32"/>
                          </w:rPr>
                          <w:t xml:space="preserve"> </w:t>
                        </w:r>
                        <w:r>
                          <w:rPr>
                            <w:b/>
                            <w:sz w:val="32"/>
                          </w:rPr>
                          <w:t>user</w:t>
                        </w:r>
                        <w:r>
                          <w:rPr>
                            <w:b/>
                            <w:spacing w:val="-6"/>
                            <w:sz w:val="32"/>
                          </w:rPr>
                          <w:t xml:space="preserve"> </w:t>
                        </w:r>
                        <w:r>
                          <w:rPr>
                            <w:b/>
                            <w:sz w:val="32"/>
                          </w:rPr>
                          <w:t>can</w:t>
                        </w:r>
                        <w:r>
                          <w:rPr>
                            <w:b/>
                            <w:spacing w:val="-6"/>
                            <w:sz w:val="32"/>
                          </w:rPr>
                          <w:t xml:space="preserve"> </w:t>
                        </w:r>
                        <w:r>
                          <w:rPr>
                            <w:b/>
                            <w:sz w:val="32"/>
                          </w:rPr>
                          <w:t>reset</w:t>
                        </w:r>
                        <w:r>
                          <w:rPr>
                            <w:b/>
                            <w:spacing w:val="-12"/>
                            <w:sz w:val="32"/>
                          </w:rPr>
                          <w:t xml:space="preserve"> </w:t>
                        </w:r>
                        <w:r>
                          <w:rPr>
                            <w:b/>
                            <w:sz w:val="32"/>
                          </w:rPr>
                          <w:t>it.</w:t>
                        </w:r>
                      </w:p>
                    </w:tc>
                  </w:tr>
                  <w:tr w:rsidR="004D16BA" w14:paraId="6E0247E4" w14:textId="77777777">
                    <w:trPr>
                      <w:trHeight w:val="1337"/>
                    </w:trPr>
                    <w:tc>
                      <w:tcPr>
                        <w:tcW w:w="4482" w:type="dxa"/>
                        <w:tcBorders>
                          <w:bottom w:val="single" w:sz="8" w:space="0" w:color="000000"/>
                        </w:tcBorders>
                      </w:tcPr>
                      <w:p w14:paraId="7C65351A" w14:textId="77777777" w:rsidR="004D16BA" w:rsidRDefault="004D16BA">
                        <w:pPr>
                          <w:pStyle w:val="TableParagraph"/>
                          <w:spacing w:before="37"/>
                          <w:ind w:left="1"/>
                          <w:rPr>
                            <w:b/>
                            <w:sz w:val="32"/>
                          </w:rPr>
                        </w:pPr>
                        <w:r>
                          <w:rPr>
                            <w:b/>
                            <w:sz w:val="32"/>
                          </w:rPr>
                          <w:t>Special</w:t>
                        </w:r>
                        <w:r>
                          <w:rPr>
                            <w:b/>
                            <w:spacing w:val="-11"/>
                            <w:sz w:val="32"/>
                          </w:rPr>
                          <w:t xml:space="preserve"> </w:t>
                        </w:r>
                        <w:r>
                          <w:rPr>
                            <w:b/>
                            <w:sz w:val="32"/>
                          </w:rPr>
                          <w:t>requirements:</w:t>
                        </w:r>
                      </w:p>
                    </w:tc>
                    <w:tc>
                      <w:tcPr>
                        <w:tcW w:w="7678" w:type="dxa"/>
                        <w:tcBorders>
                          <w:bottom w:val="single" w:sz="8" w:space="0" w:color="000000"/>
                        </w:tcBorders>
                      </w:tcPr>
                      <w:p w14:paraId="51B324ED" w14:textId="77777777" w:rsidR="004D16BA" w:rsidRDefault="004D16BA">
                        <w:pPr>
                          <w:pStyle w:val="TableParagraph"/>
                          <w:spacing w:before="32" w:line="390" w:lineRule="exact"/>
                          <w:rPr>
                            <w:b/>
                            <w:sz w:val="32"/>
                          </w:rPr>
                        </w:pPr>
                        <w:r>
                          <w:rPr>
                            <w:b/>
                            <w:sz w:val="32"/>
                          </w:rPr>
                          <w:t>Special</w:t>
                        </w:r>
                        <w:r>
                          <w:rPr>
                            <w:b/>
                            <w:spacing w:val="-11"/>
                            <w:sz w:val="32"/>
                          </w:rPr>
                          <w:t xml:space="preserve"> </w:t>
                        </w:r>
                        <w:r>
                          <w:rPr>
                            <w:b/>
                            <w:sz w:val="32"/>
                          </w:rPr>
                          <w:t>requirement</w:t>
                        </w:r>
                        <w:r>
                          <w:rPr>
                            <w:b/>
                            <w:spacing w:val="-14"/>
                            <w:sz w:val="32"/>
                          </w:rPr>
                          <w:t xml:space="preserve"> </w:t>
                        </w:r>
                        <w:r>
                          <w:rPr>
                            <w:b/>
                            <w:sz w:val="32"/>
                          </w:rPr>
                          <w:t>for</w:t>
                        </w:r>
                        <w:r>
                          <w:rPr>
                            <w:b/>
                            <w:spacing w:val="2"/>
                            <w:sz w:val="32"/>
                          </w:rPr>
                          <w:t xml:space="preserve"> </w:t>
                        </w:r>
                        <w:r>
                          <w:rPr>
                            <w:b/>
                            <w:sz w:val="32"/>
                          </w:rPr>
                          <w:t>login</w:t>
                        </w:r>
                        <w:r>
                          <w:rPr>
                            <w:b/>
                            <w:spacing w:val="-2"/>
                            <w:sz w:val="32"/>
                          </w:rPr>
                          <w:t xml:space="preserve"> </w:t>
                        </w:r>
                        <w:r>
                          <w:rPr>
                            <w:b/>
                            <w:sz w:val="32"/>
                          </w:rPr>
                          <w:t>are:</w:t>
                        </w:r>
                      </w:p>
                      <w:p w14:paraId="609C7A07" w14:textId="77777777" w:rsidR="004D16BA" w:rsidRDefault="004D16BA">
                        <w:pPr>
                          <w:pStyle w:val="TableParagraph"/>
                          <w:spacing w:line="390" w:lineRule="exact"/>
                          <w:rPr>
                            <w:b/>
                            <w:sz w:val="32"/>
                          </w:rPr>
                        </w:pPr>
                        <w:r>
                          <w:rPr>
                            <w:b/>
                            <w:sz w:val="32"/>
                          </w:rPr>
                          <w:t>User</w:t>
                        </w:r>
                        <w:r>
                          <w:rPr>
                            <w:b/>
                            <w:spacing w:val="-4"/>
                            <w:sz w:val="32"/>
                          </w:rPr>
                          <w:t xml:space="preserve"> </w:t>
                        </w:r>
                        <w:r>
                          <w:rPr>
                            <w:b/>
                            <w:sz w:val="32"/>
                          </w:rPr>
                          <w:t>name/user</w:t>
                        </w:r>
                        <w:r>
                          <w:rPr>
                            <w:b/>
                            <w:spacing w:val="-8"/>
                            <w:sz w:val="32"/>
                          </w:rPr>
                          <w:t xml:space="preserve"> </w:t>
                        </w:r>
                        <w:r>
                          <w:rPr>
                            <w:b/>
                            <w:sz w:val="32"/>
                          </w:rPr>
                          <w:t>id</w:t>
                        </w:r>
                        <w:r>
                          <w:rPr>
                            <w:b/>
                            <w:spacing w:val="2"/>
                            <w:sz w:val="32"/>
                          </w:rPr>
                          <w:t xml:space="preserve"> </w:t>
                        </w:r>
                        <w:r>
                          <w:rPr>
                            <w:b/>
                            <w:sz w:val="32"/>
                          </w:rPr>
                          <w:t>,user</w:t>
                        </w:r>
                        <w:r>
                          <w:rPr>
                            <w:b/>
                            <w:spacing w:val="-4"/>
                            <w:sz w:val="32"/>
                          </w:rPr>
                          <w:t xml:space="preserve"> </w:t>
                        </w:r>
                        <w:r>
                          <w:rPr>
                            <w:b/>
                            <w:sz w:val="32"/>
                          </w:rPr>
                          <w:t>password</w:t>
                        </w:r>
                      </w:p>
                    </w:tc>
                  </w:tr>
                  <w:tr w:rsidR="004D16BA" w14:paraId="73C29F5B" w14:textId="77777777">
                    <w:trPr>
                      <w:trHeight w:val="413"/>
                    </w:trPr>
                    <w:tc>
                      <w:tcPr>
                        <w:tcW w:w="4482" w:type="dxa"/>
                        <w:tcBorders>
                          <w:top w:val="single" w:sz="8" w:space="0" w:color="000000"/>
                        </w:tcBorders>
                      </w:tcPr>
                      <w:p w14:paraId="688CDE80" w14:textId="77777777" w:rsidR="004D16BA" w:rsidRDefault="004D16BA">
                        <w:pPr>
                          <w:pStyle w:val="TableParagraph"/>
                          <w:spacing w:before="28" w:line="365" w:lineRule="exact"/>
                          <w:ind w:left="1"/>
                          <w:rPr>
                            <w:b/>
                            <w:sz w:val="32"/>
                          </w:rPr>
                        </w:pPr>
                        <w:r>
                          <w:rPr>
                            <w:b/>
                            <w:sz w:val="32"/>
                          </w:rPr>
                          <w:t>Technology</w:t>
                        </w:r>
                        <w:r>
                          <w:rPr>
                            <w:b/>
                            <w:spacing w:val="-19"/>
                            <w:sz w:val="32"/>
                          </w:rPr>
                          <w:t xml:space="preserve"> </w:t>
                        </w:r>
                        <w:r>
                          <w:rPr>
                            <w:b/>
                            <w:sz w:val="32"/>
                          </w:rPr>
                          <w:t>requirements:</w:t>
                        </w:r>
                      </w:p>
                    </w:tc>
                    <w:tc>
                      <w:tcPr>
                        <w:tcW w:w="7678" w:type="dxa"/>
                        <w:tcBorders>
                          <w:top w:val="single" w:sz="8" w:space="0" w:color="000000"/>
                        </w:tcBorders>
                      </w:tcPr>
                      <w:p w14:paraId="7F40CB42" w14:textId="77777777" w:rsidR="004D16BA" w:rsidRDefault="004D16BA">
                        <w:pPr>
                          <w:pStyle w:val="TableParagraph"/>
                          <w:spacing w:before="28" w:line="365" w:lineRule="exact"/>
                          <w:rPr>
                            <w:b/>
                            <w:sz w:val="32"/>
                          </w:rPr>
                        </w:pPr>
                        <w:r>
                          <w:rPr>
                            <w:b/>
                            <w:sz w:val="32"/>
                          </w:rPr>
                          <w:t>User</w:t>
                        </w:r>
                        <w:r>
                          <w:rPr>
                            <w:b/>
                            <w:spacing w:val="-5"/>
                            <w:sz w:val="32"/>
                          </w:rPr>
                          <w:t xml:space="preserve"> </w:t>
                        </w:r>
                        <w:r>
                          <w:rPr>
                            <w:b/>
                            <w:sz w:val="32"/>
                          </w:rPr>
                          <w:t>can</w:t>
                        </w:r>
                        <w:r>
                          <w:rPr>
                            <w:b/>
                            <w:spacing w:val="-5"/>
                            <w:sz w:val="32"/>
                          </w:rPr>
                          <w:t xml:space="preserve"> </w:t>
                        </w:r>
                        <w:r>
                          <w:rPr>
                            <w:b/>
                            <w:sz w:val="32"/>
                          </w:rPr>
                          <w:t>use</w:t>
                        </w:r>
                        <w:r>
                          <w:rPr>
                            <w:b/>
                            <w:spacing w:val="-4"/>
                            <w:sz w:val="32"/>
                          </w:rPr>
                          <w:t xml:space="preserve"> </w:t>
                        </w:r>
                        <w:r>
                          <w:rPr>
                            <w:b/>
                            <w:sz w:val="32"/>
                          </w:rPr>
                          <w:t>mobile</w:t>
                        </w:r>
                        <w:r>
                          <w:rPr>
                            <w:b/>
                            <w:spacing w:val="-4"/>
                            <w:sz w:val="32"/>
                          </w:rPr>
                          <w:t xml:space="preserve"> </w:t>
                        </w:r>
                        <w:r>
                          <w:rPr>
                            <w:b/>
                            <w:sz w:val="32"/>
                          </w:rPr>
                          <w:t>phone</w:t>
                        </w:r>
                        <w:r>
                          <w:rPr>
                            <w:b/>
                            <w:spacing w:val="-3"/>
                            <w:sz w:val="32"/>
                          </w:rPr>
                          <w:t xml:space="preserve"> </w:t>
                        </w:r>
                        <w:r>
                          <w:rPr>
                            <w:b/>
                            <w:sz w:val="32"/>
                          </w:rPr>
                          <w:t>or</w:t>
                        </w:r>
                        <w:r>
                          <w:rPr>
                            <w:b/>
                            <w:spacing w:val="1"/>
                            <w:sz w:val="32"/>
                          </w:rPr>
                          <w:t xml:space="preserve"> </w:t>
                        </w:r>
                        <w:r>
                          <w:rPr>
                            <w:b/>
                            <w:sz w:val="32"/>
                          </w:rPr>
                          <w:t>laptop</w:t>
                        </w:r>
                        <w:r>
                          <w:rPr>
                            <w:b/>
                            <w:spacing w:val="1"/>
                            <w:sz w:val="32"/>
                          </w:rPr>
                          <w:t xml:space="preserve"> </w:t>
                        </w:r>
                        <w:r>
                          <w:rPr>
                            <w:b/>
                            <w:sz w:val="32"/>
                          </w:rPr>
                          <w:t>or</w:t>
                        </w:r>
                        <w:r>
                          <w:rPr>
                            <w:b/>
                            <w:spacing w:val="1"/>
                            <w:sz w:val="32"/>
                          </w:rPr>
                          <w:t xml:space="preserve"> </w:t>
                        </w:r>
                        <w:r>
                          <w:rPr>
                            <w:b/>
                            <w:sz w:val="32"/>
                          </w:rPr>
                          <w:t>desktop</w:t>
                        </w:r>
                      </w:p>
                    </w:tc>
                  </w:tr>
                </w:tbl>
                <w:p w14:paraId="0C6853FB" w14:textId="77777777" w:rsidR="004D16BA" w:rsidRDefault="004D16BA" w:rsidP="004D16BA">
                  <w:pPr>
                    <w:pStyle w:val="BodyText"/>
                  </w:pPr>
                </w:p>
              </w:txbxContent>
            </v:textbox>
            <w10:wrap anchorx="page" anchory="page"/>
          </v:shape>
        </w:pict>
      </w:r>
    </w:p>
    <w:p w14:paraId="4F89A746" w14:textId="77777777" w:rsidR="004D16BA" w:rsidRDefault="004D16BA" w:rsidP="004D16BA">
      <w:pPr>
        <w:pStyle w:val="BodyText"/>
        <w:rPr>
          <w:sz w:val="20"/>
        </w:rPr>
      </w:pPr>
    </w:p>
    <w:p w14:paraId="6EE319CB" w14:textId="77777777" w:rsidR="004D16BA" w:rsidRDefault="004D16BA" w:rsidP="004D16BA">
      <w:pPr>
        <w:pStyle w:val="BodyText"/>
        <w:rPr>
          <w:sz w:val="20"/>
        </w:rPr>
      </w:pPr>
    </w:p>
    <w:p w14:paraId="19617A22" w14:textId="77777777" w:rsidR="004D16BA" w:rsidRDefault="004D16BA" w:rsidP="004D16BA">
      <w:pPr>
        <w:pStyle w:val="BodyText"/>
        <w:rPr>
          <w:sz w:val="20"/>
        </w:rPr>
      </w:pPr>
    </w:p>
    <w:p w14:paraId="4B9727B8" w14:textId="77777777" w:rsidR="004D16BA" w:rsidRDefault="004D16BA" w:rsidP="004D16BA">
      <w:pPr>
        <w:pStyle w:val="BodyText"/>
        <w:rPr>
          <w:sz w:val="20"/>
        </w:rPr>
      </w:pPr>
    </w:p>
    <w:p w14:paraId="00DB8E9F" w14:textId="77777777" w:rsidR="004D16BA" w:rsidRDefault="004D16BA" w:rsidP="004D16BA">
      <w:pPr>
        <w:pStyle w:val="BodyText"/>
        <w:spacing w:before="11"/>
        <w:rPr>
          <w:sz w:val="21"/>
        </w:rPr>
      </w:pPr>
    </w:p>
    <w:p w14:paraId="01FB15E6" w14:textId="77777777" w:rsidR="004D16BA" w:rsidRDefault="00000000" w:rsidP="004D16BA">
      <w:pPr>
        <w:pStyle w:val="BodyText"/>
        <w:ind w:left="1128"/>
        <w:rPr>
          <w:sz w:val="20"/>
        </w:rPr>
      </w:pPr>
      <w:r>
        <w:rPr>
          <w:sz w:val="20"/>
        </w:rPr>
      </w:r>
      <w:r>
        <w:rPr>
          <w:sz w:val="20"/>
        </w:rPr>
        <w:pict w14:anchorId="0DE1DAD8">
          <v:group id="_x0000_s1091" style="width:263.3pt;height:173.05pt;mso-position-horizontal-relative:char;mso-position-vertical-relative:line" coordsize="5266,3461">
            <v:shape id="_x0000_s1092" style="position:absolute;width:5266;height:3461" coordsize="5266,3461" path="m4719,l,,,3461r4719,l5266,1730,4719,xe" fillcolor="#404040" stroked="f">
              <v:path arrowok="t"/>
            </v:shape>
            <v:shape id="_x0000_s1093" type="#_x0000_t202" style="position:absolute;width:5266;height:3461" filled="f" stroked="f">
              <v:textbox inset="0,0,0,0">
                <w:txbxContent>
                  <w:p w14:paraId="272F4108" w14:textId="77777777" w:rsidR="004D16BA" w:rsidRDefault="004D16BA" w:rsidP="004D16BA">
                    <w:pPr>
                      <w:spacing w:before="6"/>
                      <w:rPr>
                        <w:sz w:val="94"/>
                      </w:rPr>
                    </w:pPr>
                  </w:p>
                  <w:p w14:paraId="5ADE8B53" w14:textId="77777777" w:rsidR="004D16BA" w:rsidRDefault="004D16BA" w:rsidP="004D16BA">
                    <w:pPr>
                      <w:spacing w:line="213" w:lineRule="auto"/>
                      <w:ind w:left="539" w:right="1013"/>
                      <w:rPr>
                        <w:rFonts w:ascii="Calibri Light"/>
                        <w:sz w:val="64"/>
                      </w:rPr>
                    </w:pPr>
                    <w:r>
                      <w:rPr>
                        <w:rFonts w:ascii="Calibri Light"/>
                        <w:color w:val="FFFFFF"/>
                        <w:w w:val="95"/>
                        <w:sz w:val="64"/>
                      </w:rPr>
                      <w:t>UseCase</w:t>
                    </w:r>
                    <w:r>
                      <w:rPr>
                        <w:rFonts w:ascii="Calibri Light"/>
                        <w:color w:val="FFFFFF"/>
                        <w:spacing w:val="-135"/>
                        <w:w w:val="95"/>
                        <w:sz w:val="64"/>
                      </w:rPr>
                      <w:t xml:space="preserve"> </w:t>
                    </w:r>
                    <w:r>
                      <w:rPr>
                        <w:rFonts w:ascii="Calibri Light"/>
                        <w:color w:val="FFFFFF"/>
                        <w:sz w:val="64"/>
                      </w:rPr>
                      <w:t>Model</w:t>
                    </w:r>
                  </w:p>
                </w:txbxContent>
              </v:textbox>
            </v:shape>
            <w10:anchorlock/>
          </v:group>
        </w:pict>
      </w:r>
    </w:p>
    <w:p w14:paraId="1883CB83" w14:textId="77777777" w:rsidR="004D16BA" w:rsidRDefault="004D16BA" w:rsidP="004D16BA">
      <w:pPr>
        <w:pStyle w:val="BodyText"/>
        <w:spacing w:before="9"/>
        <w:rPr>
          <w:sz w:val="19"/>
        </w:rPr>
      </w:pPr>
    </w:p>
    <w:p w14:paraId="13230CFC" w14:textId="77777777" w:rsidR="004D16BA" w:rsidRDefault="004D16BA" w:rsidP="004D16BA">
      <w:pPr>
        <w:pStyle w:val="ListParagraph"/>
        <w:numPr>
          <w:ilvl w:val="0"/>
          <w:numId w:val="23"/>
        </w:numPr>
        <w:tabs>
          <w:tab w:val="left" w:pos="2051"/>
        </w:tabs>
        <w:spacing w:before="75" w:line="552" w:lineRule="exact"/>
        <w:ind w:left="2051"/>
        <w:rPr>
          <w:sz w:val="48"/>
        </w:rPr>
      </w:pPr>
      <w:r>
        <w:rPr>
          <w:sz w:val="48"/>
        </w:rPr>
        <w:t>Fully</w:t>
      </w:r>
      <w:r>
        <w:rPr>
          <w:spacing w:val="-3"/>
          <w:sz w:val="48"/>
        </w:rPr>
        <w:t xml:space="preserve"> </w:t>
      </w:r>
      <w:r>
        <w:rPr>
          <w:sz w:val="48"/>
        </w:rPr>
        <w:t>Dress</w:t>
      </w:r>
    </w:p>
    <w:p w14:paraId="42B5E711" w14:textId="77777777" w:rsidR="004D16BA" w:rsidRDefault="004D16BA" w:rsidP="004D16BA">
      <w:pPr>
        <w:pStyle w:val="BodyText"/>
        <w:spacing w:line="552" w:lineRule="exact"/>
        <w:ind w:left="2027"/>
        <w:rPr>
          <w:rFonts w:ascii="Calibri"/>
        </w:rPr>
      </w:pPr>
      <w:proofErr w:type="spellStart"/>
      <w:r>
        <w:rPr>
          <w:rFonts w:ascii="Calibri"/>
        </w:rPr>
        <w:t>UseCase</w:t>
      </w:r>
      <w:proofErr w:type="spellEnd"/>
      <w:r>
        <w:rPr>
          <w:rFonts w:ascii="Calibri"/>
          <w:spacing w:val="4"/>
        </w:rPr>
        <w:t xml:space="preserve"> </w:t>
      </w:r>
      <w:r>
        <w:rPr>
          <w:rFonts w:ascii="Calibri"/>
        </w:rPr>
        <w:t>of</w:t>
      </w:r>
      <w:r>
        <w:rPr>
          <w:rFonts w:ascii="Calibri"/>
          <w:spacing w:val="-5"/>
        </w:rPr>
        <w:t xml:space="preserve"> </w:t>
      </w:r>
      <w:r>
        <w:rPr>
          <w:rFonts w:ascii="Calibri"/>
        </w:rPr>
        <w:t>Login</w:t>
      </w:r>
    </w:p>
    <w:p w14:paraId="576E4C41" w14:textId="77777777" w:rsidR="004D16BA" w:rsidRDefault="004D16BA" w:rsidP="004D16BA">
      <w:pPr>
        <w:spacing w:line="552" w:lineRule="exact"/>
        <w:sectPr w:rsidR="004D16BA">
          <w:pgSz w:w="19200" w:h="10800" w:orient="landscape"/>
          <w:pgMar w:top="100" w:right="0" w:bottom="280" w:left="0" w:header="720" w:footer="720" w:gutter="0"/>
          <w:cols w:space="720"/>
        </w:sectPr>
      </w:pPr>
    </w:p>
    <w:p w14:paraId="3D70504D" w14:textId="77777777" w:rsidR="004D16BA" w:rsidRDefault="00000000" w:rsidP="004D16BA">
      <w:pPr>
        <w:rPr>
          <w:sz w:val="20"/>
        </w:rPr>
      </w:pPr>
      <w:r>
        <w:rPr>
          <w:sz w:val="22"/>
        </w:rPr>
        <w:lastRenderedPageBreak/>
        <w:pict w14:anchorId="679BC66E">
          <v:shape id="_x0000_s1105" type="#_x0000_t202" style="position:absolute;margin-left:339.35pt;margin-top:21.3pt;width:614.3pt;height:484.85pt;z-index:251669504;mso-position-horizontal-relative:page;mso-position-vertical-relative:page"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4527"/>
                    <w:gridCol w:w="7758"/>
                  </w:tblGrid>
                  <w:tr w:rsidR="004D16BA" w14:paraId="62B32CD1" w14:textId="77777777">
                    <w:trPr>
                      <w:trHeight w:val="642"/>
                    </w:trPr>
                    <w:tc>
                      <w:tcPr>
                        <w:tcW w:w="4527" w:type="dxa"/>
                        <w:tcBorders>
                          <w:top w:val="single" w:sz="18" w:space="0" w:color="000000"/>
                        </w:tcBorders>
                      </w:tcPr>
                      <w:p w14:paraId="0ECEE73C" w14:textId="77777777" w:rsidR="004D16BA" w:rsidRDefault="004D16BA">
                        <w:pPr>
                          <w:pStyle w:val="TableParagraph"/>
                          <w:spacing w:line="366" w:lineRule="exact"/>
                          <w:ind w:left="119"/>
                          <w:rPr>
                            <w:b/>
                            <w:sz w:val="32"/>
                          </w:rPr>
                        </w:pPr>
                        <w:r>
                          <w:rPr>
                            <w:b/>
                            <w:sz w:val="32"/>
                          </w:rPr>
                          <w:t>Use</w:t>
                        </w:r>
                        <w:r>
                          <w:rPr>
                            <w:b/>
                            <w:spacing w:val="-3"/>
                            <w:sz w:val="32"/>
                          </w:rPr>
                          <w:t xml:space="preserve"> </w:t>
                        </w:r>
                        <w:r>
                          <w:rPr>
                            <w:b/>
                            <w:sz w:val="32"/>
                          </w:rPr>
                          <w:t>case</w:t>
                        </w:r>
                        <w:r>
                          <w:rPr>
                            <w:b/>
                            <w:spacing w:val="-6"/>
                            <w:sz w:val="32"/>
                          </w:rPr>
                          <w:t xml:space="preserve"> </w:t>
                        </w:r>
                        <w:r>
                          <w:rPr>
                            <w:b/>
                            <w:sz w:val="32"/>
                          </w:rPr>
                          <w:t>name:</w:t>
                        </w:r>
                      </w:p>
                    </w:tc>
                    <w:tc>
                      <w:tcPr>
                        <w:tcW w:w="7758" w:type="dxa"/>
                        <w:tcBorders>
                          <w:top w:val="single" w:sz="18" w:space="0" w:color="000000"/>
                        </w:tcBorders>
                      </w:tcPr>
                      <w:p w14:paraId="32899202" w14:textId="77777777" w:rsidR="004D16BA" w:rsidRDefault="004D16BA">
                        <w:pPr>
                          <w:pStyle w:val="TableParagraph"/>
                          <w:spacing w:line="366" w:lineRule="exact"/>
                          <w:ind w:left="1145"/>
                          <w:rPr>
                            <w:b/>
                            <w:sz w:val="32"/>
                          </w:rPr>
                        </w:pPr>
                        <w:r>
                          <w:rPr>
                            <w:b/>
                            <w:sz w:val="32"/>
                          </w:rPr>
                          <w:t>Convert Currency</w:t>
                        </w:r>
                      </w:p>
                    </w:tc>
                  </w:tr>
                  <w:tr w:rsidR="004D16BA" w14:paraId="7039CC4B" w14:textId="77777777">
                    <w:trPr>
                      <w:trHeight w:val="1108"/>
                    </w:trPr>
                    <w:tc>
                      <w:tcPr>
                        <w:tcW w:w="4527" w:type="dxa"/>
                        <w:tcBorders>
                          <w:bottom w:val="single" w:sz="4" w:space="0" w:color="000000"/>
                        </w:tcBorders>
                      </w:tcPr>
                      <w:p w14:paraId="0ECB42D1" w14:textId="77777777" w:rsidR="004D16BA" w:rsidRDefault="004D16BA">
                        <w:pPr>
                          <w:pStyle w:val="TableParagraph"/>
                          <w:spacing w:before="223"/>
                          <w:ind w:left="119"/>
                          <w:rPr>
                            <w:b/>
                            <w:sz w:val="32"/>
                          </w:rPr>
                        </w:pPr>
                        <w:r>
                          <w:rPr>
                            <w:b/>
                            <w:sz w:val="32"/>
                          </w:rPr>
                          <w:t>Scope:</w:t>
                        </w:r>
                      </w:p>
                    </w:tc>
                    <w:tc>
                      <w:tcPr>
                        <w:tcW w:w="7758" w:type="dxa"/>
                        <w:tcBorders>
                          <w:bottom w:val="single" w:sz="4" w:space="0" w:color="000000"/>
                        </w:tcBorders>
                      </w:tcPr>
                      <w:p w14:paraId="26CF0D31" w14:textId="77777777" w:rsidR="004D16BA" w:rsidRDefault="004D16BA">
                        <w:pPr>
                          <w:pStyle w:val="TableParagraph"/>
                          <w:spacing w:before="218"/>
                          <w:ind w:left="1145" w:right="809"/>
                          <w:rPr>
                            <w:b/>
                            <w:sz w:val="32"/>
                          </w:rPr>
                        </w:pPr>
                        <w:r>
                          <w:rPr>
                            <w:b/>
                            <w:sz w:val="32"/>
                          </w:rPr>
                          <w:t>System</w:t>
                        </w:r>
                        <w:r>
                          <w:rPr>
                            <w:b/>
                            <w:spacing w:val="-9"/>
                            <w:sz w:val="32"/>
                          </w:rPr>
                          <w:t xml:space="preserve"> </w:t>
                        </w:r>
                        <w:r>
                          <w:rPr>
                            <w:b/>
                            <w:sz w:val="32"/>
                          </w:rPr>
                          <w:t>can</w:t>
                        </w:r>
                        <w:r>
                          <w:rPr>
                            <w:b/>
                            <w:spacing w:val="-7"/>
                            <w:sz w:val="32"/>
                          </w:rPr>
                          <w:t xml:space="preserve"> </w:t>
                        </w:r>
                        <w:r>
                          <w:rPr>
                            <w:b/>
                            <w:sz w:val="32"/>
                          </w:rPr>
                          <w:t>convert</w:t>
                        </w:r>
                        <w:r>
                          <w:rPr>
                            <w:b/>
                            <w:spacing w:val="-7"/>
                            <w:sz w:val="32"/>
                          </w:rPr>
                          <w:t xml:space="preserve"> </w:t>
                        </w:r>
                        <w:r>
                          <w:rPr>
                            <w:b/>
                            <w:sz w:val="32"/>
                          </w:rPr>
                          <w:t>currency</w:t>
                        </w:r>
                        <w:r>
                          <w:rPr>
                            <w:b/>
                            <w:spacing w:val="-1"/>
                            <w:sz w:val="32"/>
                          </w:rPr>
                          <w:t xml:space="preserve"> </w:t>
                        </w:r>
                        <w:r>
                          <w:rPr>
                            <w:b/>
                            <w:sz w:val="32"/>
                          </w:rPr>
                          <w:t>for the foreign</w:t>
                        </w:r>
                        <w:r>
                          <w:rPr>
                            <w:b/>
                            <w:spacing w:val="-70"/>
                            <w:sz w:val="32"/>
                          </w:rPr>
                          <w:t xml:space="preserve"> </w:t>
                        </w:r>
                        <w:r>
                          <w:rPr>
                            <w:b/>
                            <w:sz w:val="32"/>
                          </w:rPr>
                          <w:t>users</w:t>
                        </w:r>
                      </w:p>
                    </w:tc>
                  </w:tr>
                  <w:tr w:rsidR="004D16BA" w14:paraId="2412EEA1" w14:textId="77777777">
                    <w:trPr>
                      <w:trHeight w:val="883"/>
                    </w:trPr>
                    <w:tc>
                      <w:tcPr>
                        <w:tcW w:w="4527" w:type="dxa"/>
                        <w:tcBorders>
                          <w:top w:val="single" w:sz="4" w:space="0" w:color="000000"/>
                        </w:tcBorders>
                        <w:shd w:val="clear" w:color="auto" w:fill="F1F1F1"/>
                      </w:tcPr>
                      <w:p w14:paraId="745F3BA0" w14:textId="77777777" w:rsidR="004D16BA" w:rsidRDefault="004D16BA">
                        <w:pPr>
                          <w:pStyle w:val="TableParagraph"/>
                          <w:spacing w:line="384" w:lineRule="exact"/>
                          <w:ind w:left="119"/>
                          <w:rPr>
                            <w:b/>
                            <w:sz w:val="32"/>
                          </w:rPr>
                        </w:pPr>
                        <w:r>
                          <w:rPr>
                            <w:b/>
                            <w:sz w:val="32"/>
                          </w:rPr>
                          <w:t>Level:</w:t>
                        </w:r>
                      </w:p>
                    </w:tc>
                    <w:tc>
                      <w:tcPr>
                        <w:tcW w:w="7758" w:type="dxa"/>
                        <w:tcBorders>
                          <w:top w:val="single" w:sz="4" w:space="0" w:color="000000"/>
                        </w:tcBorders>
                        <w:shd w:val="clear" w:color="auto" w:fill="F1F1F1"/>
                      </w:tcPr>
                      <w:p w14:paraId="047F5600" w14:textId="77777777" w:rsidR="004D16BA" w:rsidRDefault="004D16BA">
                        <w:pPr>
                          <w:pStyle w:val="TableParagraph"/>
                          <w:spacing w:line="384" w:lineRule="exact"/>
                          <w:ind w:left="1145"/>
                          <w:rPr>
                            <w:b/>
                            <w:sz w:val="32"/>
                          </w:rPr>
                        </w:pPr>
                        <w:r>
                          <w:rPr>
                            <w:b/>
                            <w:sz w:val="32"/>
                          </w:rPr>
                          <w:t>Level</w:t>
                        </w:r>
                        <w:r>
                          <w:rPr>
                            <w:b/>
                            <w:spacing w:val="64"/>
                            <w:sz w:val="32"/>
                          </w:rPr>
                          <w:t xml:space="preserve"> </w:t>
                        </w:r>
                        <w:r>
                          <w:rPr>
                            <w:b/>
                            <w:sz w:val="32"/>
                          </w:rPr>
                          <w:t>5</w:t>
                        </w:r>
                      </w:p>
                    </w:tc>
                  </w:tr>
                  <w:tr w:rsidR="004D16BA" w14:paraId="196D5B48" w14:textId="77777777">
                    <w:trPr>
                      <w:trHeight w:val="884"/>
                    </w:trPr>
                    <w:tc>
                      <w:tcPr>
                        <w:tcW w:w="4527" w:type="dxa"/>
                        <w:tcBorders>
                          <w:bottom w:val="single" w:sz="4" w:space="0" w:color="000000"/>
                        </w:tcBorders>
                      </w:tcPr>
                      <w:p w14:paraId="05596BE9" w14:textId="77777777" w:rsidR="004D16BA" w:rsidRDefault="004D16BA">
                        <w:pPr>
                          <w:pStyle w:val="TableParagraph"/>
                          <w:spacing w:line="390" w:lineRule="exact"/>
                          <w:ind w:left="119"/>
                          <w:rPr>
                            <w:b/>
                            <w:sz w:val="32"/>
                          </w:rPr>
                        </w:pPr>
                        <w:r>
                          <w:rPr>
                            <w:b/>
                            <w:sz w:val="32"/>
                          </w:rPr>
                          <w:t>Primary</w:t>
                        </w:r>
                        <w:r>
                          <w:rPr>
                            <w:b/>
                            <w:spacing w:val="-4"/>
                            <w:sz w:val="32"/>
                          </w:rPr>
                          <w:t xml:space="preserve"> </w:t>
                        </w:r>
                        <w:r>
                          <w:rPr>
                            <w:b/>
                            <w:sz w:val="32"/>
                          </w:rPr>
                          <w:t>actor:</w:t>
                        </w:r>
                      </w:p>
                    </w:tc>
                    <w:tc>
                      <w:tcPr>
                        <w:tcW w:w="7758" w:type="dxa"/>
                        <w:tcBorders>
                          <w:bottom w:val="single" w:sz="4" w:space="0" w:color="000000"/>
                        </w:tcBorders>
                      </w:tcPr>
                      <w:p w14:paraId="528D7FD1" w14:textId="77777777" w:rsidR="004D16BA" w:rsidRDefault="004D16BA">
                        <w:pPr>
                          <w:pStyle w:val="TableParagraph"/>
                          <w:spacing w:line="390" w:lineRule="exact"/>
                          <w:ind w:left="1145"/>
                          <w:rPr>
                            <w:b/>
                            <w:sz w:val="32"/>
                          </w:rPr>
                        </w:pPr>
                        <w:r>
                          <w:rPr>
                            <w:b/>
                            <w:sz w:val="32"/>
                          </w:rPr>
                          <w:t>User ,admin</w:t>
                        </w:r>
                      </w:p>
                    </w:tc>
                  </w:tr>
                  <w:tr w:rsidR="004D16BA" w14:paraId="7D2D3749" w14:textId="77777777">
                    <w:trPr>
                      <w:trHeight w:val="883"/>
                    </w:trPr>
                    <w:tc>
                      <w:tcPr>
                        <w:tcW w:w="4527" w:type="dxa"/>
                        <w:tcBorders>
                          <w:top w:val="single" w:sz="4" w:space="0" w:color="000000"/>
                        </w:tcBorders>
                        <w:shd w:val="clear" w:color="auto" w:fill="F1F1F1"/>
                      </w:tcPr>
                      <w:p w14:paraId="13539148" w14:textId="77777777" w:rsidR="004D16BA" w:rsidRDefault="004D16BA">
                        <w:pPr>
                          <w:pStyle w:val="TableParagraph"/>
                          <w:spacing w:line="385" w:lineRule="exact"/>
                          <w:ind w:left="119"/>
                          <w:rPr>
                            <w:b/>
                            <w:sz w:val="32"/>
                          </w:rPr>
                        </w:pPr>
                        <w:r>
                          <w:rPr>
                            <w:b/>
                            <w:sz w:val="32"/>
                          </w:rPr>
                          <w:t>Stakeholder:</w:t>
                        </w:r>
                      </w:p>
                    </w:tc>
                    <w:tc>
                      <w:tcPr>
                        <w:tcW w:w="7758" w:type="dxa"/>
                        <w:tcBorders>
                          <w:top w:val="single" w:sz="4" w:space="0" w:color="000000"/>
                        </w:tcBorders>
                        <w:shd w:val="clear" w:color="auto" w:fill="F1F1F1"/>
                      </w:tcPr>
                      <w:p w14:paraId="07F92C82" w14:textId="77777777" w:rsidR="004D16BA" w:rsidRDefault="004D16BA">
                        <w:pPr>
                          <w:pStyle w:val="TableParagraph"/>
                          <w:spacing w:line="385" w:lineRule="exact"/>
                          <w:ind w:left="1145"/>
                          <w:rPr>
                            <w:b/>
                            <w:sz w:val="32"/>
                          </w:rPr>
                        </w:pPr>
                        <w:r>
                          <w:rPr>
                            <w:b/>
                            <w:sz w:val="32"/>
                          </w:rPr>
                          <w:t>User</w:t>
                        </w:r>
                        <w:r>
                          <w:rPr>
                            <w:b/>
                            <w:spacing w:val="-3"/>
                            <w:sz w:val="32"/>
                          </w:rPr>
                          <w:t xml:space="preserve"> </w:t>
                        </w:r>
                        <w:r>
                          <w:rPr>
                            <w:b/>
                            <w:sz w:val="32"/>
                          </w:rPr>
                          <w:t>and</w:t>
                        </w:r>
                        <w:r>
                          <w:rPr>
                            <w:b/>
                            <w:spacing w:val="1"/>
                            <w:sz w:val="32"/>
                          </w:rPr>
                          <w:t xml:space="preserve"> </w:t>
                        </w:r>
                        <w:r>
                          <w:rPr>
                            <w:b/>
                            <w:sz w:val="32"/>
                          </w:rPr>
                          <w:t>system</w:t>
                        </w:r>
                      </w:p>
                    </w:tc>
                  </w:tr>
                  <w:tr w:rsidR="004D16BA" w14:paraId="5DE212EC" w14:textId="77777777">
                    <w:trPr>
                      <w:trHeight w:val="884"/>
                    </w:trPr>
                    <w:tc>
                      <w:tcPr>
                        <w:tcW w:w="4527" w:type="dxa"/>
                        <w:tcBorders>
                          <w:bottom w:val="single" w:sz="4" w:space="0" w:color="000000"/>
                        </w:tcBorders>
                      </w:tcPr>
                      <w:p w14:paraId="4AAEF756" w14:textId="77777777" w:rsidR="004D16BA" w:rsidRDefault="004D16BA">
                        <w:pPr>
                          <w:pStyle w:val="TableParagraph"/>
                          <w:ind w:left="119"/>
                          <w:rPr>
                            <w:b/>
                            <w:sz w:val="32"/>
                          </w:rPr>
                        </w:pPr>
                        <w:r>
                          <w:rPr>
                            <w:b/>
                            <w:sz w:val="32"/>
                          </w:rPr>
                          <w:t>Precondition:</w:t>
                        </w:r>
                      </w:p>
                    </w:tc>
                    <w:tc>
                      <w:tcPr>
                        <w:tcW w:w="7758" w:type="dxa"/>
                        <w:tcBorders>
                          <w:bottom w:val="single" w:sz="4" w:space="0" w:color="000000"/>
                        </w:tcBorders>
                      </w:tcPr>
                      <w:p w14:paraId="355375FC" w14:textId="77777777" w:rsidR="004D16BA" w:rsidRDefault="004D16BA">
                        <w:pPr>
                          <w:pStyle w:val="TableParagraph"/>
                          <w:ind w:left="1145"/>
                          <w:rPr>
                            <w:b/>
                            <w:sz w:val="32"/>
                          </w:rPr>
                        </w:pPr>
                        <w:r>
                          <w:rPr>
                            <w:b/>
                            <w:sz w:val="32"/>
                          </w:rPr>
                          <w:t>User</w:t>
                        </w:r>
                        <w:r>
                          <w:rPr>
                            <w:b/>
                            <w:spacing w:val="-3"/>
                            <w:sz w:val="32"/>
                          </w:rPr>
                          <w:t xml:space="preserve"> </w:t>
                        </w:r>
                        <w:r>
                          <w:rPr>
                            <w:b/>
                            <w:sz w:val="32"/>
                          </w:rPr>
                          <w:t>needs</w:t>
                        </w:r>
                        <w:r>
                          <w:rPr>
                            <w:b/>
                            <w:spacing w:val="-6"/>
                            <w:sz w:val="32"/>
                          </w:rPr>
                          <w:t xml:space="preserve"> </w:t>
                        </w:r>
                        <w:r>
                          <w:rPr>
                            <w:b/>
                            <w:sz w:val="32"/>
                          </w:rPr>
                          <w:t>a</w:t>
                        </w:r>
                        <w:r>
                          <w:rPr>
                            <w:b/>
                            <w:spacing w:val="2"/>
                            <w:sz w:val="32"/>
                          </w:rPr>
                          <w:t xml:space="preserve"> </w:t>
                        </w:r>
                        <w:r>
                          <w:rPr>
                            <w:b/>
                            <w:sz w:val="32"/>
                          </w:rPr>
                          <w:t>currency</w:t>
                        </w:r>
                        <w:r>
                          <w:rPr>
                            <w:b/>
                            <w:spacing w:val="-2"/>
                            <w:sz w:val="32"/>
                          </w:rPr>
                          <w:t xml:space="preserve"> </w:t>
                        </w:r>
                        <w:r>
                          <w:rPr>
                            <w:b/>
                            <w:sz w:val="32"/>
                          </w:rPr>
                          <w:t>converter</w:t>
                        </w:r>
                      </w:p>
                    </w:tc>
                  </w:tr>
                  <w:tr w:rsidR="004D16BA" w14:paraId="0A523C84" w14:textId="77777777">
                    <w:trPr>
                      <w:trHeight w:val="884"/>
                    </w:trPr>
                    <w:tc>
                      <w:tcPr>
                        <w:tcW w:w="4527" w:type="dxa"/>
                        <w:tcBorders>
                          <w:top w:val="single" w:sz="4" w:space="0" w:color="000000"/>
                        </w:tcBorders>
                        <w:shd w:val="clear" w:color="auto" w:fill="F1F1F1"/>
                      </w:tcPr>
                      <w:p w14:paraId="44FCC16C" w14:textId="77777777" w:rsidR="004D16BA" w:rsidRDefault="004D16BA">
                        <w:pPr>
                          <w:pStyle w:val="TableParagraph"/>
                          <w:spacing w:line="386" w:lineRule="exact"/>
                          <w:ind w:left="119"/>
                          <w:rPr>
                            <w:b/>
                            <w:sz w:val="32"/>
                          </w:rPr>
                        </w:pPr>
                        <w:r>
                          <w:rPr>
                            <w:b/>
                            <w:sz w:val="32"/>
                          </w:rPr>
                          <w:t>Post</w:t>
                        </w:r>
                        <w:r>
                          <w:rPr>
                            <w:b/>
                            <w:spacing w:val="-11"/>
                            <w:sz w:val="32"/>
                          </w:rPr>
                          <w:t xml:space="preserve"> </w:t>
                        </w:r>
                        <w:r>
                          <w:rPr>
                            <w:b/>
                            <w:sz w:val="32"/>
                          </w:rPr>
                          <w:t>condition:</w:t>
                        </w:r>
                      </w:p>
                    </w:tc>
                    <w:tc>
                      <w:tcPr>
                        <w:tcW w:w="7758" w:type="dxa"/>
                        <w:tcBorders>
                          <w:top w:val="single" w:sz="4" w:space="0" w:color="000000"/>
                        </w:tcBorders>
                        <w:shd w:val="clear" w:color="auto" w:fill="F1F1F1"/>
                      </w:tcPr>
                      <w:p w14:paraId="2F953656" w14:textId="77777777" w:rsidR="004D16BA" w:rsidRDefault="004D16BA">
                        <w:pPr>
                          <w:pStyle w:val="TableParagraph"/>
                          <w:spacing w:line="386" w:lineRule="exact"/>
                          <w:ind w:left="1145"/>
                          <w:rPr>
                            <w:b/>
                            <w:sz w:val="32"/>
                          </w:rPr>
                        </w:pPr>
                        <w:r>
                          <w:rPr>
                            <w:b/>
                            <w:sz w:val="32"/>
                          </w:rPr>
                          <w:t>System</w:t>
                        </w:r>
                        <w:r>
                          <w:rPr>
                            <w:b/>
                            <w:spacing w:val="-8"/>
                            <w:sz w:val="32"/>
                          </w:rPr>
                          <w:t xml:space="preserve"> </w:t>
                        </w:r>
                        <w:r>
                          <w:rPr>
                            <w:b/>
                            <w:sz w:val="32"/>
                          </w:rPr>
                          <w:t>can</w:t>
                        </w:r>
                        <w:r>
                          <w:rPr>
                            <w:b/>
                            <w:spacing w:val="-6"/>
                            <w:sz w:val="32"/>
                          </w:rPr>
                          <w:t xml:space="preserve"> </w:t>
                        </w:r>
                        <w:r>
                          <w:rPr>
                            <w:b/>
                            <w:sz w:val="32"/>
                          </w:rPr>
                          <w:t>convert</w:t>
                        </w:r>
                        <w:r>
                          <w:rPr>
                            <w:b/>
                            <w:spacing w:val="-7"/>
                            <w:sz w:val="32"/>
                          </w:rPr>
                          <w:t xml:space="preserve"> </w:t>
                        </w:r>
                        <w:r>
                          <w:rPr>
                            <w:b/>
                            <w:sz w:val="32"/>
                          </w:rPr>
                          <w:t>currency</w:t>
                        </w:r>
                      </w:p>
                    </w:tc>
                  </w:tr>
                  <w:tr w:rsidR="004D16BA" w14:paraId="2DA09848" w14:textId="77777777">
                    <w:trPr>
                      <w:trHeight w:val="883"/>
                    </w:trPr>
                    <w:tc>
                      <w:tcPr>
                        <w:tcW w:w="4527" w:type="dxa"/>
                        <w:tcBorders>
                          <w:bottom w:val="single" w:sz="4" w:space="0" w:color="000000"/>
                        </w:tcBorders>
                      </w:tcPr>
                      <w:p w14:paraId="0FE83B12" w14:textId="77777777" w:rsidR="004D16BA" w:rsidRDefault="004D16BA">
                        <w:pPr>
                          <w:pStyle w:val="TableParagraph"/>
                          <w:spacing w:before="1"/>
                          <w:ind w:left="119"/>
                          <w:rPr>
                            <w:b/>
                            <w:sz w:val="32"/>
                          </w:rPr>
                        </w:pPr>
                        <w:r>
                          <w:rPr>
                            <w:b/>
                            <w:sz w:val="32"/>
                          </w:rPr>
                          <w:t>Main</w:t>
                        </w:r>
                        <w:r>
                          <w:rPr>
                            <w:b/>
                            <w:spacing w:val="-3"/>
                            <w:sz w:val="32"/>
                          </w:rPr>
                          <w:t xml:space="preserve"> </w:t>
                        </w:r>
                        <w:r>
                          <w:rPr>
                            <w:b/>
                            <w:sz w:val="32"/>
                          </w:rPr>
                          <w:t>success</w:t>
                        </w:r>
                        <w:r>
                          <w:rPr>
                            <w:b/>
                            <w:spacing w:val="-2"/>
                            <w:sz w:val="32"/>
                          </w:rPr>
                          <w:t xml:space="preserve"> </w:t>
                        </w:r>
                        <w:r>
                          <w:rPr>
                            <w:b/>
                            <w:sz w:val="32"/>
                          </w:rPr>
                          <w:t>scenario:</w:t>
                        </w:r>
                      </w:p>
                    </w:tc>
                    <w:tc>
                      <w:tcPr>
                        <w:tcW w:w="7758" w:type="dxa"/>
                        <w:tcBorders>
                          <w:bottom w:val="single" w:sz="4" w:space="0" w:color="000000"/>
                        </w:tcBorders>
                      </w:tcPr>
                      <w:p w14:paraId="5B2ECDF8" w14:textId="77777777" w:rsidR="004D16BA" w:rsidRDefault="004D16BA">
                        <w:pPr>
                          <w:pStyle w:val="TableParagraph"/>
                          <w:spacing w:before="1"/>
                          <w:ind w:left="1145"/>
                          <w:rPr>
                            <w:b/>
                            <w:sz w:val="32"/>
                          </w:rPr>
                        </w:pPr>
                        <w:r>
                          <w:rPr>
                            <w:b/>
                            <w:sz w:val="32"/>
                          </w:rPr>
                          <w:t>Convert currency</w:t>
                        </w:r>
                      </w:p>
                    </w:tc>
                  </w:tr>
                  <w:tr w:rsidR="004D16BA" w14:paraId="63518880" w14:textId="77777777">
                    <w:trPr>
                      <w:trHeight w:val="884"/>
                    </w:trPr>
                    <w:tc>
                      <w:tcPr>
                        <w:tcW w:w="4527" w:type="dxa"/>
                        <w:tcBorders>
                          <w:top w:val="single" w:sz="4" w:space="0" w:color="000000"/>
                        </w:tcBorders>
                        <w:shd w:val="clear" w:color="auto" w:fill="F1F1F1"/>
                      </w:tcPr>
                      <w:p w14:paraId="04FEDF4C" w14:textId="77777777" w:rsidR="004D16BA" w:rsidRDefault="004D16BA">
                        <w:pPr>
                          <w:pStyle w:val="TableParagraph"/>
                          <w:spacing w:line="387" w:lineRule="exact"/>
                          <w:ind w:left="119"/>
                          <w:rPr>
                            <w:b/>
                            <w:sz w:val="32"/>
                          </w:rPr>
                        </w:pPr>
                        <w:r>
                          <w:rPr>
                            <w:b/>
                            <w:sz w:val="32"/>
                          </w:rPr>
                          <w:t>Extension:</w:t>
                        </w:r>
                      </w:p>
                    </w:tc>
                    <w:tc>
                      <w:tcPr>
                        <w:tcW w:w="7758" w:type="dxa"/>
                        <w:tcBorders>
                          <w:top w:val="single" w:sz="4" w:space="0" w:color="000000"/>
                        </w:tcBorders>
                        <w:shd w:val="clear" w:color="auto" w:fill="F1F1F1"/>
                      </w:tcPr>
                      <w:p w14:paraId="40C9119E" w14:textId="77777777" w:rsidR="004D16BA" w:rsidRDefault="004D16BA">
                        <w:pPr>
                          <w:pStyle w:val="TableParagraph"/>
                          <w:spacing w:line="381" w:lineRule="exact"/>
                          <w:ind w:left="1145"/>
                          <w:rPr>
                            <w:b/>
                            <w:sz w:val="32"/>
                          </w:rPr>
                        </w:pPr>
                        <w:r>
                          <w:rPr>
                            <w:b/>
                            <w:sz w:val="32"/>
                          </w:rPr>
                          <w:t>If</w:t>
                        </w:r>
                        <w:r>
                          <w:rPr>
                            <w:b/>
                            <w:spacing w:val="1"/>
                            <w:sz w:val="32"/>
                          </w:rPr>
                          <w:t xml:space="preserve"> </w:t>
                        </w:r>
                        <w:r>
                          <w:rPr>
                            <w:b/>
                            <w:sz w:val="32"/>
                          </w:rPr>
                          <w:t>user</w:t>
                        </w:r>
                        <w:r>
                          <w:rPr>
                            <w:b/>
                            <w:spacing w:val="-2"/>
                            <w:sz w:val="32"/>
                          </w:rPr>
                          <w:t xml:space="preserve"> </w:t>
                        </w:r>
                        <w:r>
                          <w:rPr>
                            <w:b/>
                            <w:sz w:val="32"/>
                          </w:rPr>
                          <w:t>can’t</w:t>
                        </w:r>
                        <w:r>
                          <w:rPr>
                            <w:b/>
                            <w:spacing w:val="-1"/>
                            <w:sz w:val="32"/>
                          </w:rPr>
                          <w:t xml:space="preserve"> </w:t>
                        </w:r>
                        <w:r>
                          <w:rPr>
                            <w:b/>
                            <w:sz w:val="32"/>
                          </w:rPr>
                          <w:t>provide</w:t>
                        </w:r>
                        <w:r>
                          <w:rPr>
                            <w:b/>
                            <w:spacing w:val="-1"/>
                            <w:sz w:val="32"/>
                          </w:rPr>
                          <w:t xml:space="preserve"> </w:t>
                        </w:r>
                        <w:r>
                          <w:rPr>
                            <w:b/>
                            <w:sz w:val="32"/>
                          </w:rPr>
                          <w:t>same</w:t>
                        </w:r>
                        <w:r>
                          <w:rPr>
                            <w:b/>
                            <w:spacing w:val="-7"/>
                            <w:sz w:val="32"/>
                          </w:rPr>
                          <w:t xml:space="preserve"> </w:t>
                        </w:r>
                        <w:r>
                          <w:rPr>
                            <w:b/>
                            <w:sz w:val="32"/>
                          </w:rPr>
                          <w:t>currency</w:t>
                        </w:r>
                        <w:r>
                          <w:rPr>
                            <w:b/>
                            <w:spacing w:val="-2"/>
                            <w:sz w:val="32"/>
                          </w:rPr>
                          <w:t xml:space="preserve"> </w:t>
                        </w:r>
                        <w:r>
                          <w:rPr>
                            <w:b/>
                            <w:sz w:val="32"/>
                          </w:rPr>
                          <w:t>as</w:t>
                        </w:r>
                        <w:r>
                          <w:rPr>
                            <w:b/>
                            <w:spacing w:val="4"/>
                            <w:sz w:val="32"/>
                          </w:rPr>
                          <w:t xml:space="preserve"> </w:t>
                        </w:r>
                        <w:r>
                          <w:rPr>
                            <w:b/>
                            <w:sz w:val="32"/>
                          </w:rPr>
                          <w:t>system</w:t>
                        </w:r>
                      </w:p>
                      <w:p w14:paraId="7CB5BE46" w14:textId="77777777" w:rsidR="004D16BA" w:rsidRDefault="004D16BA">
                        <w:pPr>
                          <w:pStyle w:val="TableParagraph"/>
                          <w:spacing w:line="390" w:lineRule="exact"/>
                          <w:ind w:left="1145"/>
                          <w:rPr>
                            <w:b/>
                            <w:sz w:val="32"/>
                          </w:rPr>
                        </w:pPr>
                        <w:r>
                          <w:rPr>
                            <w:b/>
                            <w:sz w:val="32"/>
                          </w:rPr>
                          <w:t>requires</w:t>
                        </w:r>
                        <w:r>
                          <w:rPr>
                            <w:b/>
                            <w:spacing w:val="-2"/>
                            <w:sz w:val="32"/>
                          </w:rPr>
                          <w:t xml:space="preserve"> </w:t>
                        </w:r>
                        <w:r>
                          <w:rPr>
                            <w:b/>
                            <w:sz w:val="32"/>
                          </w:rPr>
                          <w:t>then</w:t>
                        </w:r>
                        <w:r>
                          <w:rPr>
                            <w:b/>
                            <w:spacing w:val="-4"/>
                            <w:sz w:val="32"/>
                          </w:rPr>
                          <w:t xml:space="preserve"> </w:t>
                        </w:r>
                        <w:r>
                          <w:rPr>
                            <w:b/>
                            <w:sz w:val="32"/>
                          </w:rPr>
                          <w:t>payment</w:t>
                        </w:r>
                        <w:r>
                          <w:rPr>
                            <w:b/>
                            <w:spacing w:val="-9"/>
                            <w:sz w:val="32"/>
                          </w:rPr>
                          <w:t xml:space="preserve"> </w:t>
                        </w:r>
                        <w:r>
                          <w:rPr>
                            <w:b/>
                            <w:sz w:val="32"/>
                          </w:rPr>
                          <w:t>will not</w:t>
                        </w:r>
                        <w:r>
                          <w:rPr>
                            <w:b/>
                            <w:spacing w:val="1"/>
                            <w:sz w:val="32"/>
                          </w:rPr>
                          <w:t xml:space="preserve"> </w:t>
                        </w:r>
                        <w:r>
                          <w:rPr>
                            <w:b/>
                            <w:sz w:val="32"/>
                          </w:rPr>
                          <w:t>be</w:t>
                        </w:r>
                        <w:r>
                          <w:rPr>
                            <w:b/>
                            <w:spacing w:val="-1"/>
                            <w:sz w:val="32"/>
                          </w:rPr>
                          <w:t xml:space="preserve"> </w:t>
                        </w:r>
                        <w:r>
                          <w:rPr>
                            <w:b/>
                            <w:sz w:val="32"/>
                          </w:rPr>
                          <w:t>done.</w:t>
                        </w:r>
                      </w:p>
                    </w:tc>
                  </w:tr>
                  <w:tr w:rsidR="004D16BA" w14:paraId="6281BAF1" w14:textId="77777777">
                    <w:trPr>
                      <w:trHeight w:val="1275"/>
                    </w:trPr>
                    <w:tc>
                      <w:tcPr>
                        <w:tcW w:w="4527" w:type="dxa"/>
                        <w:tcBorders>
                          <w:bottom w:val="single" w:sz="8" w:space="0" w:color="000000"/>
                        </w:tcBorders>
                      </w:tcPr>
                      <w:p w14:paraId="49EE871E" w14:textId="77777777" w:rsidR="004D16BA" w:rsidRDefault="004D16BA">
                        <w:pPr>
                          <w:pStyle w:val="TableParagraph"/>
                          <w:spacing w:before="1"/>
                          <w:ind w:left="119"/>
                          <w:rPr>
                            <w:b/>
                            <w:sz w:val="32"/>
                          </w:rPr>
                        </w:pPr>
                        <w:r>
                          <w:rPr>
                            <w:b/>
                            <w:sz w:val="32"/>
                          </w:rPr>
                          <w:t>Special</w:t>
                        </w:r>
                        <w:r>
                          <w:rPr>
                            <w:b/>
                            <w:spacing w:val="-10"/>
                            <w:sz w:val="32"/>
                          </w:rPr>
                          <w:t xml:space="preserve"> </w:t>
                        </w:r>
                        <w:r>
                          <w:rPr>
                            <w:b/>
                            <w:sz w:val="32"/>
                          </w:rPr>
                          <w:t>requirement:</w:t>
                        </w:r>
                      </w:p>
                    </w:tc>
                    <w:tc>
                      <w:tcPr>
                        <w:tcW w:w="7758" w:type="dxa"/>
                        <w:tcBorders>
                          <w:bottom w:val="single" w:sz="8" w:space="0" w:color="000000"/>
                        </w:tcBorders>
                      </w:tcPr>
                      <w:p w14:paraId="5EC263F6" w14:textId="77777777" w:rsidR="004D16BA" w:rsidRDefault="004D16BA">
                        <w:pPr>
                          <w:pStyle w:val="TableParagraph"/>
                          <w:spacing w:before="1"/>
                          <w:ind w:left="1145"/>
                          <w:rPr>
                            <w:b/>
                            <w:sz w:val="32"/>
                          </w:rPr>
                        </w:pPr>
                        <w:r>
                          <w:rPr>
                            <w:b/>
                            <w:sz w:val="32"/>
                          </w:rPr>
                          <w:t>User</w:t>
                        </w:r>
                        <w:r>
                          <w:rPr>
                            <w:b/>
                            <w:spacing w:val="-3"/>
                            <w:sz w:val="32"/>
                          </w:rPr>
                          <w:t xml:space="preserve"> </w:t>
                        </w:r>
                        <w:r>
                          <w:rPr>
                            <w:b/>
                            <w:sz w:val="32"/>
                          </w:rPr>
                          <w:t>must</w:t>
                        </w:r>
                        <w:r>
                          <w:rPr>
                            <w:b/>
                            <w:spacing w:val="-4"/>
                            <w:sz w:val="32"/>
                          </w:rPr>
                          <w:t xml:space="preserve"> </w:t>
                        </w:r>
                        <w:r>
                          <w:rPr>
                            <w:b/>
                            <w:sz w:val="32"/>
                          </w:rPr>
                          <w:t>have</w:t>
                        </w:r>
                        <w:r>
                          <w:rPr>
                            <w:b/>
                            <w:spacing w:val="-3"/>
                            <w:sz w:val="32"/>
                          </w:rPr>
                          <w:t xml:space="preserve"> </w:t>
                        </w:r>
                        <w:r>
                          <w:rPr>
                            <w:b/>
                            <w:sz w:val="32"/>
                          </w:rPr>
                          <w:t>bank</w:t>
                        </w:r>
                        <w:r>
                          <w:rPr>
                            <w:b/>
                            <w:spacing w:val="2"/>
                            <w:sz w:val="32"/>
                          </w:rPr>
                          <w:t xml:space="preserve"> </w:t>
                        </w:r>
                        <w:r>
                          <w:rPr>
                            <w:b/>
                            <w:sz w:val="32"/>
                          </w:rPr>
                          <w:t>account</w:t>
                        </w:r>
                      </w:p>
                    </w:tc>
                  </w:tr>
                  <w:tr w:rsidR="004D16BA" w14:paraId="552B4D1B" w14:textId="77777777">
                    <w:trPr>
                      <w:trHeight w:val="377"/>
                    </w:trPr>
                    <w:tc>
                      <w:tcPr>
                        <w:tcW w:w="4527" w:type="dxa"/>
                        <w:tcBorders>
                          <w:top w:val="single" w:sz="8" w:space="0" w:color="000000"/>
                        </w:tcBorders>
                      </w:tcPr>
                      <w:p w14:paraId="25EDA2F1" w14:textId="77777777" w:rsidR="004D16BA" w:rsidRDefault="004D16BA">
                        <w:pPr>
                          <w:pStyle w:val="TableParagraph"/>
                          <w:spacing w:line="358" w:lineRule="exact"/>
                          <w:ind w:left="119"/>
                          <w:rPr>
                            <w:b/>
                            <w:sz w:val="32"/>
                          </w:rPr>
                        </w:pPr>
                        <w:r>
                          <w:rPr>
                            <w:b/>
                            <w:sz w:val="32"/>
                          </w:rPr>
                          <w:t>Technologyrequirement:</w:t>
                        </w:r>
                      </w:p>
                    </w:tc>
                    <w:tc>
                      <w:tcPr>
                        <w:tcW w:w="7758" w:type="dxa"/>
                        <w:tcBorders>
                          <w:top w:val="single" w:sz="8" w:space="0" w:color="000000"/>
                        </w:tcBorders>
                      </w:tcPr>
                      <w:p w14:paraId="2890C6E7" w14:textId="77777777" w:rsidR="004D16BA" w:rsidRDefault="004D16BA">
                        <w:pPr>
                          <w:pStyle w:val="TableParagraph"/>
                          <w:spacing w:line="358" w:lineRule="exact"/>
                          <w:ind w:left="1145"/>
                          <w:rPr>
                            <w:b/>
                            <w:sz w:val="32"/>
                          </w:rPr>
                        </w:pPr>
                        <w:r>
                          <w:rPr>
                            <w:b/>
                            <w:sz w:val="32"/>
                          </w:rPr>
                          <w:t>Bank</w:t>
                        </w:r>
                        <w:r>
                          <w:rPr>
                            <w:b/>
                            <w:spacing w:val="-4"/>
                            <w:sz w:val="32"/>
                          </w:rPr>
                          <w:t xml:space="preserve"> </w:t>
                        </w:r>
                        <w:r>
                          <w:rPr>
                            <w:b/>
                            <w:sz w:val="32"/>
                          </w:rPr>
                          <w:t>system,</w:t>
                        </w:r>
                        <w:r>
                          <w:rPr>
                            <w:b/>
                            <w:spacing w:val="-9"/>
                            <w:sz w:val="32"/>
                          </w:rPr>
                          <w:t xml:space="preserve"> </w:t>
                        </w:r>
                        <w:r>
                          <w:rPr>
                            <w:b/>
                            <w:sz w:val="32"/>
                          </w:rPr>
                          <w:t>mobile</w:t>
                        </w:r>
                        <w:r>
                          <w:rPr>
                            <w:b/>
                            <w:spacing w:val="-3"/>
                            <w:sz w:val="32"/>
                          </w:rPr>
                          <w:t xml:space="preserve"> </w:t>
                        </w:r>
                        <w:r>
                          <w:rPr>
                            <w:b/>
                            <w:sz w:val="32"/>
                          </w:rPr>
                          <w:t>phone</w:t>
                        </w:r>
                        <w:r>
                          <w:rPr>
                            <w:b/>
                            <w:spacing w:val="-1"/>
                            <w:sz w:val="32"/>
                          </w:rPr>
                          <w:t xml:space="preserve"> </w:t>
                        </w:r>
                        <w:r>
                          <w:rPr>
                            <w:b/>
                            <w:sz w:val="32"/>
                          </w:rPr>
                          <w:t>and</w:t>
                        </w:r>
                        <w:r>
                          <w:rPr>
                            <w:b/>
                            <w:spacing w:val="3"/>
                            <w:sz w:val="32"/>
                          </w:rPr>
                          <w:t xml:space="preserve"> </w:t>
                        </w:r>
                        <w:r>
                          <w:rPr>
                            <w:b/>
                            <w:sz w:val="32"/>
                          </w:rPr>
                          <w:t>laptop</w:t>
                        </w:r>
                      </w:p>
                    </w:tc>
                  </w:tr>
                </w:tbl>
                <w:p w14:paraId="7939DFB2" w14:textId="77777777" w:rsidR="004D16BA" w:rsidRDefault="004D16BA" w:rsidP="004D16BA">
                  <w:pPr>
                    <w:pStyle w:val="BodyText"/>
                  </w:pPr>
                </w:p>
              </w:txbxContent>
            </v:textbox>
            <w10:wrap anchorx="page" anchory="page"/>
          </v:shape>
        </w:pict>
      </w:r>
    </w:p>
    <w:p w14:paraId="18C56906" w14:textId="77777777" w:rsidR="004D16BA" w:rsidRDefault="004D16BA" w:rsidP="004D16BA">
      <w:pPr>
        <w:rPr>
          <w:sz w:val="20"/>
        </w:rPr>
      </w:pPr>
    </w:p>
    <w:p w14:paraId="685AD6DB" w14:textId="77777777" w:rsidR="004D16BA" w:rsidRDefault="004D16BA" w:rsidP="004D16BA">
      <w:pPr>
        <w:rPr>
          <w:sz w:val="20"/>
        </w:rPr>
      </w:pPr>
    </w:p>
    <w:p w14:paraId="7FF17AED" w14:textId="77777777" w:rsidR="004D16BA" w:rsidRDefault="004D16BA" w:rsidP="004D16BA">
      <w:pPr>
        <w:spacing w:before="8"/>
        <w:rPr>
          <w:sz w:val="28"/>
        </w:rPr>
      </w:pPr>
    </w:p>
    <w:p w14:paraId="6E05E176" w14:textId="77777777" w:rsidR="004D16BA" w:rsidRDefault="00000000" w:rsidP="004D16BA">
      <w:pPr>
        <w:ind w:left="1128"/>
        <w:rPr>
          <w:sz w:val="20"/>
        </w:rPr>
      </w:pPr>
      <w:r>
        <w:rPr>
          <w:sz w:val="20"/>
        </w:rPr>
      </w:r>
      <w:r>
        <w:rPr>
          <w:sz w:val="20"/>
        </w:rPr>
        <w:pict w14:anchorId="2C954419">
          <v:group id="_x0000_s1088" style="width:263.3pt;height:173.05pt;mso-position-horizontal-relative:char;mso-position-vertical-relative:line" coordsize="5266,3461">
            <v:shape id="_x0000_s1089" style="position:absolute;width:5266;height:3461" coordsize="5266,3461" path="m4719,l,,,3461r4719,l5266,1730,4719,xe" fillcolor="#404040" stroked="f">
              <v:path arrowok="t"/>
            </v:shape>
            <v:shape id="_x0000_s1090" type="#_x0000_t202" style="position:absolute;width:5266;height:3461" filled="f" stroked="f">
              <v:textbox inset="0,0,0,0">
                <w:txbxContent>
                  <w:p w14:paraId="2158B5AE" w14:textId="77777777" w:rsidR="004D16BA" w:rsidRDefault="004D16BA" w:rsidP="004D16BA">
                    <w:pPr>
                      <w:rPr>
                        <w:sz w:val="89"/>
                      </w:rPr>
                    </w:pPr>
                  </w:p>
                  <w:p w14:paraId="633EA7AE" w14:textId="77777777" w:rsidR="004D16BA" w:rsidRDefault="004D16BA" w:rsidP="004D16BA">
                    <w:pPr>
                      <w:spacing w:before="1" w:line="213" w:lineRule="auto"/>
                      <w:ind w:left="539" w:right="1013"/>
                      <w:rPr>
                        <w:rFonts w:ascii="Calibri Light"/>
                        <w:sz w:val="64"/>
                      </w:rPr>
                    </w:pPr>
                    <w:r>
                      <w:rPr>
                        <w:rFonts w:ascii="Calibri Light"/>
                        <w:color w:val="FFFFFF"/>
                        <w:w w:val="95"/>
                        <w:sz w:val="64"/>
                      </w:rPr>
                      <w:t>UseCase</w:t>
                    </w:r>
                    <w:r>
                      <w:rPr>
                        <w:rFonts w:ascii="Calibri Light"/>
                        <w:color w:val="FFFFFF"/>
                        <w:spacing w:val="-135"/>
                        <w:w w:val="95"/>
                        <w:sz w:val="64"/>
                      </w:rPr>
                      <w:t xml:space="preserve"> </w:t>
                    </w:r>
                    <w:r>
                      <w:rPr>
                        <w:rFonts w:ascii="Calibri Light"/>
                        <w:color w:val="FFFFFF"/>
                        <w:sz w:val="64"/>
                      </w:rPr>
                      <w:t>Model</w:t>
                    </w:r>
                  </w:p>
                </w:txbxContent>
              </v:textbox>
            </v:shape>
            <w10:anchorlock/>
          </v:group>
        </w:pict>
      </w:r>
    </w:p>
    <w:p w14:paraId="72A7665F" w14:textId="77777777" w:rsidR="004D16BA" w:rsidRDefault="004D16BA" w:rsidP="004D16BA">
      <w:pPr>
        <w:spacing w:before="7"/>
        <w:rPr>
          <w:sz w:val="18"/>
        </w:rPr>
      </w:pPr>
    </w:p>
    <w:p w14:paraId="1B0F4A1E" w14:textId="77777777" w:rsidR="004D16BA" w:rsidRDefault="004D16BA" w:rsidP="004D16BA">
      <w:pPr>
        <w:pStyle w:val="ListParagraph"/>
        <w:numPr>
          <w:ilvl w:val="0"/>
          <w:numId w:val="23"/>
        </w:numPr>
        <w:tabs>
          <w:tab w:val="left" w:pos="2051"/>
        </w:tabs>
        <w:spacing w:line="213" w:lineRule="auto"/>
        <w:ind w:right="13768" w:hanging="360"/>
        <w:rPr>
          <w:sz w:val="48"/>
        </w:rPr>
      </w:pPr>
      <w:r>
        <w:rPr>
          <w:sz w:val="48"/>
        </w:rPr>
        <w:t>Fully Dress</w:t>
      </w:r>
      <w:r>
        <w:rPr>
          <w:spacing w:val="1"/>
          <w:sz w:val="48"/>
        </w:rPr>
        <w:t xml:space="preserve"> </w:t>
      </w:r>
      <w:proofErr w:type="spellStart"/>
      <w:r>
        <w:rPr>
          <w:sz w:val="48"/>
        </w:rPr>
        <w:t>UseCase</w:t>
      </w:r>
      <w:proofErr w:type="spellEnd"/>
      <w:r>
        <w:rPr>
          <w:spacing w:val="4"/>
          <w:sz w:val="48"/>
        </w:rPr>
        <w:t xml:space="preserve"> </w:t>
      </w:r>
      <w:r>
        <w:rPr>
          <w:sz w:val="48"/>
        </w:rPr>
        <w:t>of</w:t>
      </w:r>
      <w:r>
        <w:rPr>
          <w:spacing w:val="1"/>
          <w:sz w:val="48"/>
        </w:rPr>
        <w:t xml:space="preserve"> </w:t>
      </w:r>
      <w:r>
        <w:rPr>
          <w:sz w:val="48"/>
        </w:rPr>
        <w:t>Convert</w:t>
      </w:r>
      <w:r>
        <w:rPr>
          <w:spacing w:val="-12"/>
          <w:sz w:val="48"/>
        </w:rPr>
        <w:t xml:space="preserve"> </w:t>
      </w:r>
      <w:r>
        <w:rPr>
          <w:sz w:val="48"/>
        </w:rPr>
        <w:t>Currency</w:t>
      </w:r>
    </w:p>
    <w:p w14:paraId="349B2143" w14:textId="77777777" w:rsidR="004D16BA" w:rsidRDefault="004D16BA" w:rsidP="004D16BA">
      <w:pPr>
        <w:spacing w:line="213" w:lineRule="auto"/>
        <w:rPr>
          <w:sz w:val="48"/>
        </w:rPr>
        <w:sectPr w:rsidR="004D16BA">
          <w:pgSz w:w="19200" w:h="10800" w:orient="landscape"/>
          <w:pgMar w:top="420" w:right="0" w:bottom="280" w:left="0" w:header="720" w:footer="720" w:gutter="0"/>
          <w:cols w:space="720"/>
        </w:sectPr>
      </w:pPr>
    </w:p>
    <w:p w14:paraId="3E57E24E" w14:textId="77777777" w:rsidR="004D16BA" w:rsidRDefault="004D16BA" w:rsidP="004D16BA">
      <w:pPr>
        <w:rPr>
          <w:sz w:val="20"/>
        </w:rPr>
      </w:pPr>
      <w:r>
        <w:rPr>
          <w:noProof/>
        </w:rPr>
        <w:lastRenderedPageBreak/>
        <w:drawing>
          <wp:anchor distT="0" distB="0" distL="0" distR="0" simplePos="0" relativeHeight="251670528" behindDoc="0" locked="0" layoutInCell="1" allowOverlap="1" wp14:anchorId="26DC4187" wp14:editId="6ACA92A2">
            <wp:simplePos x="0" y="0"/>
            <wp:positionH relativeFrom="page">
              <wp:posOffset>4565903</wp:posOffset>
            </wp:positionH>
            <wp:positionV relativeFrom="page">
              <wp:posOffset>252983</wp:posOffset>
            </wp:positionV>
            <wp:extent cx="7107935" cy="6239256"/>
            <wp:effectExtent l="0" t="0" r="0" b="0"/>
            <wp:wrapNone/>
            <wp:docPr id="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jpeg"/>
                    <pic:cNvPicPr/>
                  </pic:nvPicPr>
                  <pic:blipFill>
                    <a:blip r:embed="rId9" cstate="print"/>
                    <a:stretch>
                      <a:fillRect/>
                    </a:stretch>
                  </pic:blipFill>
                  <pic:spPr>
                    <a:xfrm>
                      <a:off x="0" y="0"/>
                      <a:ext cx="7107935" cy="6239256"/>
                    </a:xfrm>
                    <a:prstGeom prst="rect">
                      <a:avLst/>
                    </a:prstGeom>
                  </pic:spPr>
                </pic:pic>
              </a:graphicData>
            </a:graphic>
          </wp:anchor>
        </w:drawing>
      </w:r>
    </w:p>
    <w:p w14:paraId="4C919171" w14:textId="77777777" w:rsidR="004D16BA" w:rsidRDefault="004D16BA" w:rsidP="004D16BA">
      <w:pPr>
        <w:rPr>
          <w:sz w:val="20"/>
        </w:rPr>
      </w:pPr>
    </w:p>
    <w:p w14:paraId="0785845B" w14:textId="77777777" w:rsidR="004D16BA" w:rsidRDefault="004D16BA" w:rsidP="004D16BA">
      <w:pPr>
        <w:rPr>
          <w:sz w:val="20"/>
        </w:rPr>
      </w:pPr>
    </w:p>
    <w:p w14:paraId="2833448B" w14:textId="77777777" w:rsidR="004D16BA" w:rsidRDefault="004D16BA" w:rsidP="004D16BA">
      <w:pPr>
        <w:rPr>
          <w:sz w:val="20"/>
        </w:rPr>
      </w:pPr>
    </w:p>
    <w:p w14:paraId="51D945C9" w14:textId="77777777" w:rsidR="004D16BA" w:rsidRDefault="004D16BA" w:rsidP="004D16BA">
      <w:pPr>
        <w:spacing w:before="3" w:after="1"/>
        <w:rPr>
          <w:sz w:val="10"/>
        </w:rPr>
      </w:pPr>
    </w:p>
    <w:p w14:paraId="17572031" w14:textId="77777777" w:rsidR="004D16BA" w:rsidRDefault="00000000" w:rsidP="004D16BA">
      <w:pPr>
        <w:ind w:left="1128"/>
        <w:rPr>
          <w:sz w:val="20"/>
        </w:rPr>
      </w:pPr>
      <w:r>
        <w:rPr>
          <w:sz w:val="20"/>
        </w:rPr>
      </w:r>
      <w:r>
        <w:rPr>
          <w:sz w:val="20"/>
        </w:rPr>
        <w:pict w14:anchorId="75622C53">
          <v:group id="_x0000_s1085" style="width:263.3pt;height:173.05pt;mso-position-horizontal-relative:char;mso-position-vertical-relative:line" coordsize="5266,3461">
            <v:shape id="_x0000_s1086" style="position:absolute;width:5266;height:3461" coordsize="5266,3461" path="m4719,l,,,3461r4719,l5266,1730,4719,xe" fillcolor="#404040" stroked="f">
              <v:path arrowok="t"/>
            </v:shape>
            <v:shape id="_x0000_s1087" type="#_x0000_t202" style="position:absolute;width:5266;height:3461" filled="f" stroked="f">
              <v:textbox inset="0,0,0,0">
                <w:txbxContent>
                  <w:p w14:paraId="07DCA561" w14:textId="77777777" w:rsidR="004D16BA" w:rsidRDefault="004D16BA" w:rsidP="004D16BA">
                    <w:pPr>
                      <w:spacing w:before="3"/>
                      <w:rPr>
                        <w:sz w:val="61"/>
                      </w:rPr>
                    </w:pPr>
                  </w:p>
                  <w:p w14:paraId="36C1289F" w14:textId="77777777" w:rsidR="004D16BA" w:rsidRDefault="004D16BA" w:rsidP="004D16BA">
                    <w:pPr>
                      <w:spacing w:line="211" w:lineRule="auto"/>
                      <w:ind w:left="539" w:right="1013"/>
                      <w:rPr>
                        <w:rFonts w:ascii="Calibri Light"/>
                        <w:sz w:val="64"/>
                      </w:rPr>
                    </w:pPr>
                    <w:r>
                      <w:rPr>
                        <w:rFonts w:ascii="Calibri Light"/>
                        <w:color w:val="FFFFFF"/>
                        <w:sz w:val="64"/>
                      </w:rPr>
                      <w:t>System</w:t>
                    </w:r>
                    <w:r>
                      <w:rPr>
                        <w:rFonts w:ascii="Calibri Light"/>
                        <w:color w:val="FFFFFF"/>
                        <w:spacing w:val="1"/>
                        <w:sz w:val="64"/>
                      </w:rPr>
                      <w:t xml:space="preserve"> </w:t>
                    </w:r>
                    <w:r>
                      <w:rPr>
                        <w:rFonts w:ascii="Calibri Light"/>
                        <w:color w:val="FFFFFF"/>
                        <w:w w:val="95"/>
                        <w:sz w:val="64"/>
                      </w:rPr>
                      <w:t>Sequence</w:t>
                    </w:r>
                    <w:r>
                      <w:rPr>
                        <w:rFonts w:ascii="Calibri Light"/>
                        <w:color w:val="FFFFFF"/>
                        <w:spacing w:val="-135"/>
                        <w:w w:val="95"/>
                        <w:sz w:val="64"/>
                      </w:rPr>
                      <w:t xml:space="preserve"> </w:t>
                    </w:r>
                    <w:r>
                      <w:rPr>
                        <w:rFonts w:ascii="Calibri Light"/>
                        <w:color w:val="FFFFFF"/>
                        <w:sz w:val="64"/>
                      </w:rPr>
                      <w:t>Diagram</w:t>
                    </w:r>
                  </w:p>
                </w:txbxContent>
              </v:textbox>
            </v:shape>
            <w10:anchorlock/>
          </v:group>
        </w:pict>
      </w:r>
    </w:p>
    <w:p w14:paraId="047AA80F" w14:textId="77777777" w:rsidR="004D16BA" w:rsidRDefault="004D16BA" w:rsidP="004D16BA">
      <w:pPr>
        <w:spacing w:before="7"/>
        <w:rPr>
          <w:sz w:val="18"/>
        </w:rPr>
      </w:pPr>
    </w:p>
    <w:p w14:paraId="708DFA06" w14:textId="77777777" w:rsidR="004D16BA" w:rsidRDefault="004D16BA" w:rsidP="004D16BA">
      <w:pPr>
        <w:pStyle w:val="Heading2"/>
        <w:numPr>
          <w:ilvl w:val="0"/>
          <w:numId w:val="23"/>
        </w:numPr>
        <w:tabs>
          <w:tab w:val="left" w:pos="2051"/>
        </w:tabs>
        <w:spacing w:line="213" w:lineRule="auto"/>
        <w:ind w:left="720" w:hanging="360"/>
      </w:pPr>
      <w:r>
        <w:t>System</w:t>
      </w:r>
      <w:r>
        <w:rPr>
          <w:spacing w:val="-21"/>
        </w:rPr>
        <w:t xml:space="preserve"> </w:t>
      </w:r>
      <w:r>
        <w:t>Sequence</w:t>
      </w:r>
      <w:r>
        <w:rPr>
          <w:spacing w:val="-105"/>
        </w:rPr>
        <w:t xml:space="preserve"> </w:t>
      </w:r>
      <w:r>
        <w:t>Diagram</w:t>
      </w:r>
      <w:r>
        <w:rPr>
          <w:spacing w:val="1"/>
        </w:rPr>
        <w:t xml:space="preserve"> </w:t>
      </w:r>
      <w:r>
        <w:t>Generate Travel</w:t>
      </w:r>
      <w:r>
        <w:rPr>
          <w:spacing w:val="1"/>
        </w:rPr>
        <w:t xml:space="preserve"> </w:t>
      </w:r>
      <w:r>
        <w:t>Plan:</w:t>
      </w:r>
    </w:p>
    <w:p w14:paraId="11BDA953" w14:textId="77777777" w:rsidR="004D16BA" w:rsidRDefault="004D16BA" w:rsidP="004D16BA">
      <w:pPr>
        <w:spacing w:line="213" w:lineRule="auto"/>
        <w:sectPr w:rsidR="004D16BA">
          <w:pgSz w:w="19200" w:h="10800" w:orient="landscape"/>
          <w:pgMar w:top="400" w:right="0" w:bottom="280" w:left="0" w:header="720" w:footer="720" w:gutter="0"/>
          <w:cols w:space="720"/>
        </w:sectPr>
      </w:pPr>
    </w:p>
    <w:p w14:paraId="3415936B" w14:textId="77777777" w:rsidR="004D16BA" w:rsidRDefault="004D16BA" w:rsidP="004D16BA">
      <w:pPr>
        <w:rPr>
          <w:b/>
          <w:i/>
          <w:sz w:val="20"/>
        </w:rPr>
      </w:pPr>
      <w:r>
        <w:rPr>
          <w:noProof/>
        </w:rPr>
        <w:lastRenderedPageBreak/>
        <w:drawing>
          <wp:anchor distT="0" distB="0" distL="0" distR="0" simplePos="0" relativeHeight="251671552" behindDoc="0" locked="0" layoutInCell="1" allowOverlap="1" wp14:anchorId="786852B3" wp14:editId="553994FD">
            <wp:simplePos x="0" y="0"/>
            <wp:positionH relativeFrom="page">
              <wp:posOffset>6513576</wp:posOffset>
            </wp:positionH>
            <wp:positionV relativeFrom="page">
              <wp:posOffset>387094</wp:posOffset>
            </wp:positionV>
            <wp:extent cx="4328160" cy="6470902"/>
            <wp:effectExtent l="0" t="0" r="0" b="0"/>
            <wp:wrapNone/>
            <wp:docPr id="5"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0" cstate="print"/>
                    <a:stretch>
                      <a:fillRect/>
                    </a:stretch>
                  </pic:blipFill>
                  <pic:spPr>
                    <a:xfrm>
                      <a:off x="0" y="0"/>
                      <a:ext cx="4328160" cy="6470902"/>
                    </a:xfrm>
                    <a:prstGeom prst="rect">
                      <a:avLst/>
                    </a:prstGeom>
                  </pic:spPr>
                </pic:pic>
              </a:graphicData>
            </a:graphic>
          </wp:anchor>
        </w:drawing>
      </w:r>
    </w:p>
    <w:p w14:paraId="3AC5478A" w14:textId="77777777" w:rsidR="004D16BA" w:rsidRDefault="004D16BA" w:rsidP="004D16BA">
      <w:pPr>
        <w:rPr>
          <w:b/>
          <w:i/>
          <w:sz w:val="20"/>
        </w:rPr>
      </w:pPr>
    </w:p>
    <w:p w14:paraId="3D56408A" w14:textId="77777777" w:rsidR="004D16BA" w:rsidRDefault="004D16BA" w:rsidP="004D16BA">
      <w:pPr>
        <w:rPr>
          <w:b/>
          <w:i/>
          <w:sz w:val="20"/>
        </w:rPr>
      </w:pPr>
    </w:p>
    <w:p w14:paraId="30F6CBF2" w14:textId="77777777" w:rsidR="004D16BA" w:rsidRDefault="004D16BA" w:rsidP="004D16BA">
      <w:pPr>
        <w:spacing w:before="11"/>
        <w:rPr>
          <w:b/>
          <w:i/>
          <w:sz w:val="13"/>
        </w:rPr>
      </w:pPr>
    </w:p>
    <w:p w14:paraId="06FAC647" w14:textId="77777777" w:rsidR="004D16BA" w:rsidRDefault="00000000" w:rsidP="004D16BA">
      <w:pPr>
        <w:ind w:left="1128"/>
        <w:rPr>
          <w:sz w:val="20"/>
        </w:rPr>
      </w:pPr>
      <w:r>
        <w:rPr>
          <w:sz w:val="20"/>
        </w:rPr>
      </w:r>
      <w:r>
        <w:rPr>
          <w:sz w:val="20"/>
        </w:rPr>
        <w:pict w14:anchorId="524B63AA">
          <v:group id="_x0000_s1082" style="width:263.3pt;height:173.05pt;mso-position-horizontal-relative:char;mso-position-vertical-relative:line" coordsize="5266,3461">
            <v:shape id="_x0000_s1083" style="position:absolute;width:5266;height:3461" coordsize="5266,3461" path="m4719,l,,,3461r4719,l5266,1730,4719,xe" fillcolor="#404040" stroked="f">
              <v:path arrowok="t"/>
            </v:shape>
            <v:shape id="_x0000_s1084" type="#_x0000_t202" style="position:absolute;width:5266;height:3461" filled="f" stroked="f">
              <v:textbox inset="0,0,0,0">
                <w:txbxContent>
                  <w:p w14:paraId="56166BFE" w14:textId="77777777" w:rsidR="004D16BA" w:rsidRDefault="004D16BA" w:rsidP="004D16BA">
                    <w:pPr>
                      <w:spacing w:before="3"/>
                      <w:rPr>
                        <w:b/>
                        <w:i/>
                        <w:sz w:val="61"/>
                      </w:rPr>
                    </w:pPr>
                  </w:p>
                  <w:p w14:paraId="3539CA63" w14:textId="77777777" w:rsidR="004D16BA" w:rsidRDefault="004D16BA" w:rsidP="004D16BA">
                    <w:pPr>
                      <w:spacing w:line="211" w:lineRule="auto"/>
                      <w:ind w:left="539" w:right="1013"/>
                      <w:rPr>
                        <w:rFonts w:ascii="Calibri Light"/>
                        <w:sz w:val="64"/>
                      </w:rPr>
                    </w:pPr>
                    <w:r>
                      <w:rPr>
                        <w:rFonts w:ascii="Calibri Light"/>
                        <w:color w:val="FFFFFF"/>
                        <w:sz w:val="64"/>
                      </w:rPr>
                      <w:t>System</w:t>
                    </w:r>
                    <w:r>
                      <w:rPr>
                        <w:rFonts w:ascii="Calibri Light"/>
                        <w:color w:val="FFFFFF"/>
                        <w:spacing w:val="1"/>
                        <w:sz w:val="64"/>
                      </w:rPr>
                      <w:t xml:space="preserve"> </w:t>
                    </w:r>
                    <w:r>
                      <w:rPr>
                        <w:rFonts w:ascii="Calibri Light"/>
                        <w:color w:val="FFFFFF"/>
                        <w:w w:val="95"/>
                        <w:sz w:val="64"/>
                      </w:rPr>
                      <w:t>Sequence</w:t>
                    </w:r>
                    <w:r>
                      <w:rPr>
                        <w:rFonts w:ascii="Calibri Light"/>
                        <w:color w:val="FFFFFF"/>
                        <w:spacing w:val="-135"/>
                        <w:w w:val="95"/>
                        <w:sz w:val="64"/>
                      </w:rPr>
                      <w:t xml:space="preserve"> </w:t>
                    </w:r>
                    <w:r>
                      <w:rPr>
                        <w:rFonts w:ascii="Calibri Light"/>
                        <w:color w:val="FFFFFF"/>
                        <w:sz w:val="64"/>
                      </w:rPr>
                      <w:t>Diagram</w:t>
                    </w:r>
                  </w:p>
                </w:txbxContent>
              </v:textbox>
            </v:shape>
            <w10:anchorlock/>
          </v:group>
        </w:pict>
      </w:r>
    </w:p>
    <w:p w14:paraId="5D955095" w14:textId="77777777" w:rsidR="004D16BA" w:rsidRDefault="004D16BA" w:rsidP="004D16BA">
      <w:pPr>
        <w:spacing w:before="7"/>
        <w:rPr>
          <w:b/>
          <w:i/>
          <w:sz w:val="18"/>
        </w:rPr>
      </w:pPr>
    </w:p>
    <w:p w14:paraId="44414636" w14:textId="77777777" w:rsidR="004D16BA" w:rsidRDefault="004D16BA" w:rsidP="004D16BA">
      <w:pPr>
        <w:pStyle w:val="ListParagraph"/>
        <w:numPr>
          <w:ilvl w:val="0"/>
          <w:numId w:val="23"/>
        </w:numPr>
        <w:tabs>
          <w:tab w:val="left" w:pos="2051"/>
        </w:tabs>
        <w:spacing w:line="213" w:lineRule="auto"/>
        <w:ind w:right="13737" w:hanging="360"/>
        <w:rPr>
          <w:b/>
          <w:i/>
          <w:sz w:val="48"/>
        </w:rPr>
      </w:pPr>
      <w:r>
        <w:rPr>
          <w:b/>
          <w:i/>
          <w:sz w:val="48"/>
        </w:rPr>
        <w:t>System</w:t>
      </w:r>
      <w:r>
        <w:rPr>
          <w:b/>
          <w:i/>
          <w:spacing w:val="-21"/>
          <w:sz w:val="48"/>
        </w:rPr>
        <w:t xml:space="preserve"> </w:t>
      </w:r>
      <w:r>
        <w:rPr>
          <w:b/>
          <w:i/>
          <w:sz w:val="48"/>
        </w:rPr>
        <w:t>Sequence</w:t>
      </w:r>
      <w:r>
        <w:rPr>
          <w:b/>
          <w:i/>
          <w:spacing w:val="-105"/>
          <w:sz w:val="48"/>
        </w:rPr>
        <w:t xml:space="preserve"> </w:t>
      </w:r>
      <w:r>
        <w:rPr>
          <w:b/>
          <w:i/>
          <w:sz w:val="48"/>
        </w:rPr>
        <w:t>Diagram for</w:t>
      </w:r>
      <w:r>
        <w:rPr>
          <w:b/>
          <w:i/>
          <w:spacing w:val="1"/>
          <w:sz w:val="48"/>
        </w:rPr>
        <w:t xml:space="preserve"> </w:t>
      </w:r>
      <w:r>
        <w:rPr>
          <w:b/>
          <w:i/>
          <w:sz w:val="48"/>
        </w:rPr>
        <w:t>Convert</w:t>
      </w:r>
      <w:r>
        <w:rPr>
          <w:b/>
          <w:i/>
          <w:spacing w:val="-14"/>
          <w:sz w:val="48"/>
        </w:rPr>
        <w:t xml:space="preserve"> </w:t>
      </w:r>
      <w:r>
        <w:rPr>
          <w:b/>
          <w:i/>
          <w:sz w:val="48"/>
        </w:rPr>
        <w:t>Currency</w:t>
      </w:r>
    </w:p>
    <w:p w14:paraId="172F568B" w14:textId="77777777" w:rsidR="004D16BA" w:rsidRDefault="004D16BA" w:rsidP="004D16BA">
      <w:pPr>
        <w:spacing w:line="213" w:lineRule="auto"/>
        <w:rPr>
          <w:sz w:val="48"/>
        </w:rPr>
        <w:sectPr w:rsidR="004D16BA">
          <w:pgSz w:w="19200" w:h="10800" w:orient="landscape"/>
          <w:pgMar w:top="600" w:right="0" w:bottom="0" w:left="0" w:header="720" w:footer="720" w:gutter="0"/>
          <w:cols w:space="720"/>
        </w:sectPr>
      </w:pPr>
    </w:p>
    <w:p w14:paraId="0E17CC92" w14:textId="77777777" w:rsidR="004D16BA" w:rsidRDefault="004D16BA" w:rsidP="004D16BA">
      <w:pPr>
        <w:rPr>
          <w:b/>
          <w:i/>
          <w:sz w:val="20"/>
        </w:rPr>
      </w:pPr>
      <w:r>
        <w:rPr>
          <w:noProof/>
        </w:rPr>
        <w:lastRenderedPageBreak/>
        <w:drawing>
          <wp:anchor distT="0" distB="0" distL="0" distR="0" simplePos="0" relativeHeight="251672576" behindDoc="0" locked="0" layoutInCell="1" allowOverlap="1" wp14:anchorId="1D158069" wp14:editId="5CEBEF18">
            <wp:simplePos x="0" y="0"/>
            <wp:positionH relativeFrom="page">
              <wp:posOffset>6461759</wp:posOffset>
            </wp:positionH>
            <wp:positionV relativeFrom="page">
              <wp:posOffset>304797</wp:posOffset>
            </wp:positionV>
            <wp:extent cx="4602480" cy="6553199"/>
            <wp:effectExtent l="0" t="0" r="0" b="0"/>
            <wp:wrapNone/>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1" cstate="print"/>
                    <a:stretch>
                      <a:fillRect/>
                    </a:stretch>
                  </pic:blipFill>
                  <pic:spPr>
                    <a:xfrm>
                      <a:off x="0" y="0"/>
                      <a:ext cx="4602480" cy="6553199"/>
                    </a:xfrm>
                    <a:prstGeom prst="rect">
                      <a:avLst/>
                    </a:prstGeom>
                  </pic:spPr>
                </pic:pic>
              </a:graphicData>
            </a:graphic>
          </wp:anchor>
        </w:drawing>
      </w:r>
    </w:p>
    <w:p w14:paraId="420FA7C0" w14:textId="77777777" w:rsidR="004D16BA" w:rsidRDefault="004D16BA" w:rsidP="004D16BA">
      <w:pPr>
        <w:rPr>
          <w:b/>
          <w:i/>
          <w:sz w:val="20"/>
        </w:rPr>
      </w:pPr>
    </w:p>
    <w:p w14:paraId="6DA338C1" w14:textId="77777777" w:rsidR="004D16BA" w:rsidRDefault="004D16BA" w:rsidP="004D16BA">
      <w:pPr>
        <w:rPr>
          <w:b/>
          <w:i/>
          <w:sz w:val="20"/>
        </w:rPr>
      </w:pPr>
    </w:p>
    <w:p w14:paraId="29C5334F" w14:textId="77777777" w:rsidR="004D16BA" w:rsidRDefault="004D16BA" w:rsidP="004D16BA">
      <w:pPr>
        <w:spacing w:before="9"/>
        <w:rPr>
          <w:b/>
          <w:i/>
          <w:sz w:val="23"/>
        </w:rPr>
      </w:pPr>
    </w:p>
    <w:p w14:paraId="0D4E2675" w14:textId="77777777" w:rsidR="004D16BA" w:rsidRDefault="00000000" w:rsidP="004D16BA">
      <w:pPr>
        <w:ind w:left="1128"/>
        <w:rPr>
          <w:sz w:val="20"/>
        </w:rPr>
      </w:pPr>
      <w:r>
        <w:rPr>
          <w:sz w:val="20"/>
        </w:rPr>
      </w:r>
      <w:r>
        <w:rPr>
          <w:sz w:val="20"/>
        </w:rPr>
        <w:pict w14:anchorId="313B3FCF">
          <v:group id="_x0000_s1079" style="width:263.3pt;height:173.05pt;mso-position-horizontal-relative:char;mso-position-vertical-relative:line" coordsize="5266,3461">
            <v:shape id="_x0000_s1080" style="position:absolute;width:5266;height:3461" coordsize="5266,3461" path="m4719,l,,,3461r4719,l5266,1730,4719,xe" fillcolor="#404040" stroked="f">
              <v:path arrowok="t"/>
            </v:shape>
            <v:shape id="_x0000_s1081" type="#_x0000_t202" style="position:absolute;width:5266;height:3461" filled="f" stroked="f">
              <v:textbox inset="0,0,0,0">
                <w:txbxContent>
                  <w:p w14:paraId="39FDE5C9" w14:textId="77777777" w:rsidR="004D16BA" w:rsidRDefault="004D16BA" w:rsidP="004D16BA">
                    <w:pPr>
                      <w:spacing w:before="3"/>
                      <w:rPr>
                        <w:b/>
                        <w:i/>
                        <w:sz w:val="61"/>
                      </w:rPr>
                    </w:pPr>
                  </w:p>
                  <w:p w14:paraId="5C65249D" w14:textId="77777777" w:rsidR="004D16BA" w:rsidRDefault="004D16BA" w:rsidP="004D16BA">
                    <w:pPr>
                      <w:spacing w:line="211" w:lineRule="auto"/>
                      <w:ind w:left="539" w:right="1013"/>
                      <w:rPr>
                        <w:rFonts w:ascii="Calibri Light"/>
                        <w:sz w:val="64"/>
                      </w:rPr>
                    </w:pPr>
                    <w:r>
                      <w:rPr>
                        <w:rFonts w:ascii="Calibri Light"/>
                        <w:color w:val="FFFFFF"/>
                        <w:sz w:val="64"/>
                      </w:rPr>
                      <w:t>System</w:t>
                    </w:r>
                    <w:r>
                      <w:rPr>
                        <w:rFonts w:ascii="Calibri Light"/>
                        <w:color w:val="FFFFFF"/>
                        <w:spacing w:val="1"/>
                        <w:sz w:val="64"/>
                      </w:rPr>
                      <w:t xml:space="preserve"> </w:t>
                    </w:r>
                    <w:r>
                      <w:rPr>
                        <w:rFonts w:ascii="Calibri Light"/>
                        <w:color w:val="FFFFFF"/>
                        <w:w w:val="95"/>
                        <w:sz w:val="64"/>
                      </w:rPr>
                      <w:t>Sequence</w:t>
                    </w:r>
                    <w:r>
                      <w:rPr>
                        <w:rFonts w:ascii="Calibri Light"/>
                        <w:color w:val="FFFFFF"/>
                        <w:spacing w:val="-135"/>
                        <w:w w:val="95"/>
                        <w:sz w:val="64"/>
                      </w:rPr>
                      <w:t xml:space="preserve"> </w:t>
                    </w:r>
                    <w:r>
                      <w:rPr>
                        <w:rFonts w:ascii="Calibri Light"/>
                        <w:color w:val="FFFFFF"/>
                        <w:sz w:val="64"/>
                      </w:rPr>
                      <w:t>Diagram</w:t>
                    </w:r>
                  </w:p>
                </w:txbxContent>
              </v:textbox>
            </v:shape>
            <w10:anchorlock/>
          </v:group>
        </w:pict>
      </w:r>
    </w:p>
    <w:p w14:paraId="0A26184B" w14:textId="77777777" w:rsidR="004D16BA" w:rsidRDefault="004D16BA" w:rsidP="004D16BA">
      <w:pPr>
        <w:spacing w:before="7"/>
        <w:rPr>
          <w:b/>
          <w:i/>
          <w:sz w:val="18"/>
        </w:rPr>
      </w:pPr>
    </w:p>
    <w:p w14:paraId="727EBB27" w14:textId="77777777" w:rsidR="004D16BA" w:rsidRDefault="004D16BA" w:rsidP="004D16BA">
      <w:pPr>
        <w:pStyle w:val="Heading2"/>
        <w:numPr>
          <w:ilvl w:val="0"/>
          <w:numId w:val="23"/>
        </w:numPr>
        <w:tabs>
          <w:tab w:val="left" w:pos="2051"/>
        </w:tabs>
        <w:spacing w:line="213" w:lineRule="auto"/>
        <w:ind w:left="720" w:hanging="360"/>
      </w:pPr>
      <w:r>
        <w:t>System</w:t>
      </w:r>
      <w:r>
        <w:rPr>
          <w:spacing w:val="-21"/>
        </w:rPr>
        <w:t xml:space="preserve"> </w:t>
      </w:r>
      <w:r>
        <w:t>Sequence</w:t>
      </w:r>
      <w:r>
        <w:rPr>
          <w:spacing w:val="-105"/>
        </w:rPr>
        <w:t xml:space="preserve"> </w:t>
      </w:r>
      <w:r>
        <w:t>Diagram for</w:t>
      </w:r>
      <w:r>
        <w:rPr>
          <w:spacing w:val="1"/>
        </w:rPr>
        <w:t xml:space="preserve"> </w:t>
      </w:r>
      <w:r>
        <w:t>Booking</w:t>
      </w:r>
    </w:p>
    <w:p w14:paraId="02DEB312" w14:textId="77777777" w:rsidR="004D16BA" w:rsidRDefault="004D16BA" w:rsidP="004D16BA">
      <w:pPr>
        <w:spacing w:line="213" w:lineRule="auto"/>
        <w:sectPr w:rsidR="004D16BA">
          <w:pgSz w:w="19200" w:h="10800" w:orient="landscape"/>
          <w:pgMar w:top="480" w:right="0" w:bottom="0" w:left="0" w:header="720" w:footer="720" w:gutter="0"/>
          <w:cols w:space="720"/>
        </w:sectPr>
      </w:pPr>
    </w:p>
    <w:p w14:paraId="34885C3B" w14:textId="77777777" w:rsidR="004D16BA" w:rsidRDefault="00000000" w:rsidP="004D16BA">
      <w:pPr>
        <w:tabs>
          <w:tab w:val="left" w:pos="8116"/>
        </w:tabs>
        <w:ind w:left="432"/>
        <w:rPr>
          <w:sz w:val="20"/>
        </w:rPr>
      </w:pPr>
      <w:r>
        <w:rPr>
          <w:position w:val="4"/>
          <w:sz w:val="20"/>
        </w:rPr>
      </w:r>
      <w:r>
        <w:rPr>
          <w:position w:val="4"/>
          <w:sz w:val="20"/>
        </w:rPr>
        <w:pict w14:anchorId="490BB3E0">
          <v:group id="_x0000_s1074" style="width:351.15pt;height:496.8pt;mso-position-horizontal-relative:char;mso-position-vertical-relative:line" coordsize="7023,9936">
            <v:rect id="_x0000_s1075" style="position:absolute;left:100;top:100;width:6821;height:9735" fillcolor="#404040" stroked="f">
              <v:fill opacity="58853f"/>
            </v:rect>
            <v:shape id="_x0000_s1076" style="position:absolute;width:7023;height:9936" coordsize="7023,9936" o:spt="100" adj="0,,0" path="m6942,201r-121,l6821,9734r121,l6942,201xm6942,80l81,80r,120l81,9734r,120l6942,9854r,-120l202,9734r,-9534l6942,200r,-120xm7022,r-40,l6982,40r,9854l40,9894,40,40r6942,l6982,,,,,40,,9894r,42l7022,9936r,-41l7022,9894r,-9854l7022,40r,-40xe" fillcolor="#585858" stroked="f">
              <v:fill opacity="52428f"/>
              <v:stroke joinstyle="round"/>
              <v:formulas/>
              <v:path arrowok="t" o:connecttype="segments"/>
            </v:shape>
            <v:line id="_x0000_s1077" style="position:absolute" from="1447,5757" to="5521,5757" strokecolor="#d9d9d9" strokeweight="1.68pt"/>
            <v:shape id="_x0000_s1078" type="#_x0000_t202" style="position:absolute;width:7023;height:9936" filled="f" stroked="f">
              <v:textbox inset="0,0,0,0">
                <w:txbxContent>
                  <w:p w14:paraId="710CE242" w14:textId="77777777" w:rsidR="004D16BA" w:rsidRDefault="004D16BA" w:rsidP="004D16BA">
                    <w:pPr>
                      <w:rPr>
                        <w:b/>
                        <w:i/>
                        <w:sz w:val="96"/>
                      </w:rPr>
                    </w:pPr>
                  </w:p>
                  <w:p w14:paraId="1650FEB5" w14:textId="77777777" w:rsidR="004D16BA" w:rsidRDefault="004D16BA" w:rsidP="004D16BA">
                    <w:pPr>
                      <w:rPr>
                        <w:b/>
                        <w:i/>
                        <w:sz w:val="96"/>
                      </w:rPr>
                    </w:pPr>
                  </w:p>
                  <w:p w14:paraId="3C481BA1" w14:textId="77777777" w:rsidR="004D16BA" w:rsidRDefault="004D16BA" w:rsidP="004D16BA">
                    <w:pPr>
                      <w:spacing w:before="2"/>
                      <w:rPr>
                        <w:b/>
                        <w:i/>
                        <w:sz w:val="87"/>
                      </w:rPr>
                    </w:pPr>
                  </w:p>
                  <w:p w14:paraId="3558B9F8" w14:textId="77777777" w:rsidR="004D16BA" w:rsidRDefault="004D16BA" w:rsidP="004D16BA">
                    <w:pPr>
                      <w:spacing w:before="1" w:line="213" w:lineRule="auto"/>
                      <w:ind w:left="1903" w:right="1856" w:hanging="24"/>
                      <w:rPr>
                        <w:rFonts w:ascii="Calibri Light"/>
                        <w:sz w:val="96"/>
                      </w:rPr>
                    </w:pPr>
                    <w:r>
                      <w:rPr>
                        <w:rFonts w:ascii="Calibri Light"/>
                        <w:color w:val="FFFFFF"/>
                        <w:sz w:val="96"/>
                      </w:rPr>
                      <w:t>UseCase</w:t>
                    </w:r>
                    <w:r>
                      <w:rPr>
                        <w:rFonts w:ascii="Calibri Light"/>
                        <w:color w:val="FFFFFF"/>
                        <w:spacing w:val="-215"/>
                        <w:sz w:val="96"/>
                      </w:rPr>
                      <w:t xml:space="preserve"> </w:t>
                    </w:r>
                    <w:r>
                      <w:rPr>
                        <w:rFonts w:ascii="Calibri Light"/>
                        <w:color w:val="FFFFFF"/>
                        <w:sz w:val="96"/>
                      </w:rPr>
                      <w:t>Diagram</w:t>
                    </w:r>
                  </w:p>
                </w:txbxContent>
              </v:textbox>
            </v:shape>
            <w10:anchorlock/>
          </v:group>
        </w:pict>
      </w:r>
      <w:r w:rsidR="004D16BA">
        <w:rPr>
          <w:position w:val="4"/>
          <w:sz w:val="20"/>
        </w:rPr>
        <w:tab/>
      </w:r>
      <w:r w:rsidR="004D16BA">
        <w:rPr>
          <w:noProof/>
          <w:sz w:val="20"/>
        </w:rPr>
        <w:drawing>
          <wp:inline distT="0" distB="0" distL="0" distR="0" wp14:anchorId="62405956" wp14:editId="59B02E7A">
            <wp:extent cx="6525830" cy="6437376"/>
            <wp:effectExtent l="0" t="0" r="0" b="0"/>
            <wp:docPr id="9" name="image9.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2" cstate="print"/>
                    <a:stretch>
                      <a:fillRect/>
                    </a:stretch>
                  </pic:blipFill>
                  <pic:spPr>
                    <a:xfrm>
                      <a:off x="0" y="0"/>
                      <a:ext cx="6525830" cy="6437376"/>
                    </a:xfrm>
                    <a:prstGeom prst="rect">
                      <a:avLst/>
                    </a:prstGeom>
                  </pic:spPr>
                </pic:pic>
              </a:graphicData>
            </a:graphic>
          </wp:inline>
        </w:drawing>
      </w:r>
    </w:p>
    <w:p w14:paraId="6E472118" w14:textId="77777777" w:rsidR="004D16BA" w:rsidRDefault="004D16BA" w:rsidP="004D16BA">
      <w:pPr>
        <w:rPr>
          <w:sz w:val="20"/>
        </w:rPr>
        <w:sectPr w:rsidR="004D16BA">
          <w:pgSz w:w="19200" w:h="10800" w:orient="landscape"/>
          <w:pgMar w:top="240" w:right="0" w:bottom="0" w:left="0" w:header="720" w:footer="720" w:gutter="0"/>
          <w:cols w:space="720"/>
        </w:sectPr>
      </w:pPr>
    </w:p>
    <w:p w14:paraId="39CD8882" w14:textId="77777777" w:rsidR="004D16BA" w:rsidRDefault="00000000" w:rsidP="004D16BA">
      <w:pPr>
        <w:rPr>
          <w:b/>
          <w:i/>
          <w:sz w:val="20"/>
        </w:rPr>
      </w:pPr>
      <w:r>
        <w:rPr>
          <w:sz w:val="22"/>
        </w:rPr>
        <w:lastRenderedPageBreak/>
        <w:pict w14:anchorId="4581EB66">
          <v:rect id="_x0000_s1106" style="position:absolute;margin-left:0;margin-top:0;width:960pt;height:64.55pt;z-index:251673600;mso-position-horizontal-relative:page;mso-position-vertical-relative:page" fillcolor="#404040" stroked="f">
            <w10:wrap anchorx="page" anchory="page"/>
          </v:rect>
        </w:pict>
      </w:r>
      <w:r>
        <w:rPr>
          <w:sz w:val="22"/>
        </w:rPr>
        <w:pict w14:anchorId="24308378">
          <v:rect id="_x0000_s1107" style="position:absolute;margin-left:0;margin-top:476.9pt;width:960pt;height:63.1pt;z-index:251674624;mso-position-horizontal-relative:page;mso-position-vertical-relative:page" fillcolor="#404040" stroked="f">
            <w10:wrap anchorx="page" anchory="page"/>
          </v:rect>
        </w:pict>
      </w:r>
      <w:r>
        <w:rPr>
          <w:sz w:val="22"/>
        </w:rPr>
        <w:pict w14:anchorId="74305D25">
          <v:rect id="_x0000_s1108" style="position:absolute;margin-left:0;margin-top:465.85pt;width:960pt;height:6.95pt;z-index:251675648;mso-position-horizontal-relative:page;mso-position-vertical-relative:page" fillcolor="#404040" stroked="f">
            <w10:wrap anchorx="page" anchory="page"/>
          </v:rect>
        </w:pict>
      </w:r>
      <w:r>
        <w:rPr>
          <w:sz w:val="22"/>
        </w:rPr>
        <w:pict w14:anchorId="7E724A60">
          <v:rect id="_x0000_s1109" style="position:absolute;margin-left:0;margin-top:68.65pt;width:960pt;height:7.7pt;z-index:251676672;mso-position-horizontal-relative:page;mso-position-vertical-relative:page" fillcolor="#404040" stroked="f">
            <w10:wrap anchorx="page" anchory="page"/>
          </v:rect>
        </w:pict>
      </w:r>
      <w:r>
        <w:rPr>
          <w:sz w:val="22"/>
        </w:rPr>
        <w:pict w14:anchorId="019C417C">
          <v:rect id="_x0000_s1110" style="position:absolute;margin-left:.1pt;margin-top:64.55pt;width:959.75pt;height:4.1pt;z-index:251677696;mso-position-horizontal-relative:page;mso-position-vertical-relative:page" stroked="f">
            <w10:wrap anchorx="page" anchory="page"/>
          </v:rect>
        </w:pict>
      </w:r>
      <w:r>
        <w:rPr>
          <w:sz w:val="22"/>
        </w:rPr>
        <w:pict w14:anchorId="6288E838">
          <v:rect id="_x0000_s1111" style="position:absolute;margin-left:.1pt;margin-top:472.8pt;width:959.75pt;height:4.1pt;z-index:251678720;mso-position-horizontal-relative:page;mso-position-vertical-relative:page" stroked="f">
            <w10:wrap anchorx="page" anchory="page"/>
          </v:rect>
        </w:pict>
      </w:r>
    </w:p>
    <w:p w14:paraId="1CFAC78F" w14:textId="77777777" w:rsidR="004D16BA" w:rsidRDefault="004D16BA" w:rsidP="004D16BA">
      <w:pPr>
        <w:rPr>
          <w:b/>
          <w:i/>
          <w:sz w:val="20"/>
        </w:rPr>
      </w:pPr>
    </w:p>
    <w:p w14:paraId="5BC674BE" w14:textId="77777777" w:rsidR="004D16BA" w:rsidRDefault="004D16BA" w:rsidP="004D16BA">
      <w:pPr>
        <w:rPr>
          <w:b/>
          <w:i/>
          <w:sz w:val="20"/>
        </w:rPr>
      </w:pPr>
    </w:p>
    <w:p w14:paraId="677974EA" w14:textId="77777777" w:rsidR="004D16BA" w:rsidRDefault="004D16BA" w:rsidP="004D16BA">
      <w:pPr>
        <w:rPr>
          <w:b/>
          <w:i/>
          <w:sz w:val="20"/>
        </w:rPr>
      </w:pPr>
    </w:p>
    <w:p w14:paraId="39871152" w14:textId="77777777" w:rsidR="004D16BA" w:rsidRDefault="004D16BA" w:rsidP="004D16BA">
      <w:pPr>
        <w:rPr>
          <w:b/>
          <w:i/>
          <w:sz w:val="20"/>
        </w:rPr>
      </w:pPr>
    </w:p>
    <w:p w14:paraId="0DB0483D" w14:textId="77777777" w:rsidR="004D16BA" w:rsidRDefault="004D16BA" w:rsidP="004D16BA">
      <w:pPr>
        <w:rPr>
          <w:b/>
          <w:i/>
          <w:sz w:val="20"/>
        </w:rPr>
      </w:pPr>
    </w:p>
    <w:p w14:paraId="3ED010A5" w14:textId="77777777" w:rsidR="004D16BA" w:rsidRDefault="004D16BA" w:rsidP="004D16BA">
      <w:pPr>
        <w:rPr>
          <w:b/>
          <w:i/>
          <w:sz w:val="20"/>
        </w:rPr>
      </w:pPr>
    </w:p>
    <w:p w14:paraId="4F1B6487" w14:textId="77777777" w:rsidR="004D16BA" w:rsidRDefault="004D16BA" w:rsidP="004D16BA">
      <w:pPr>
        <w:rPr>
          <w:b/>
          <w:i/>
          <w:sz w:val="20"/>
        </w:rPr>
      </w:pPr>
    </w:p>
    <w:p w14:paraId="68EC8008" w14:textId="77777777" w:rsidR="004D16BA" w:rsidRDefault="004D16BA" w:rsidP="004D16BA">
      <w:pPr>
        <w:rPr>
          <w:b/>
          <w:i/>
          <w:sz w:val="20"/>
        </w:rPr>
      </w:pPr>
    </w:p>
    <w:p w14:paraId="53F8AFD0" w14:textId="77777777" w:rsidR="004D16BA" w:rsidRDefault="004D16BA" w:rsidP="004D16BA">
      <w:pPr>
        <w:rPr>
          <w:b/>
          <w:i/>
          <w:sz w:val="20"/>
        </w:rPr>
      </w:pPr>
    </w:p>
    <w:p w14:paraId="067D908A" w14:textId="77777777" w:rsidR="004D16BA" w:rsidRDefault="004D16BA" w:rsidP="004D16BA">
      <w:pPr>
        <w:rPr>
          <w:b/>
          <w:i/>
          <w:sz w:val="20"/>
        </w:rPr>
      </w:pPr>
    </w:p>
    <w:p w14:paraId="1A1EA6AC" w14:textId="77777777" w:rsidR="004D16BA" w:rsidRDefault="004D16BA" w:rsidP="004D16BA">
      <w:pPr>
        <w:rPr>
          <w:b/>
          <w:i/>
          <w:sz w:val="20"/>
        </w:rPr>
      </w:pPr>
    </w:p>
    <w:p w14:paraId="24ECD23A" w14:textId="77777777" w:rsidR="004D16BA" w:rsidRDefault="004D16BA" w:rsidP="004D16BA">
      <w:pPr>
        <w:rPr>
          <w:b/>
          <w:i/>
          <w:sz w:val="20"/>
        </w:rPr>
      </w:pPr>
    </w:p>
    <w:p w14:paraId="2C49C853" w14:textId="77777777" w:rsidR="004D16BA" w:rsidRDefault="004D16BA" w:rsidP="004D16BA">
      <w:pPr>
        <w:rPr>
          <w:b/>
          <w:i/>
          <w:sz w:val="20"/>
        </w:rPr>
      </w:pPr>
    </w:p>
    <w:p w14:paraId="2596D60C" w14:textId="77777777" w:rsidR="004D16BA" w:rsidRDefault="004D16BA" w:rsidP="004D16BA">
      <w:pPr>
        <w:rPr>
          <w:b/>
          <w:i/>
          <w:sz w:val="20"/>
        </w:rPr>
      </w:pPr>
    </w:p>
    <w:p w14:paraId="269E3F30" w14:textId="77777777" w:rsidR="004D16BA" w:rsidRDefault="004D16BA" w:rsidP="004D16BA">
      <w:pPr>
        <w:rPr>
          <w:b/>
          <w:i/>
          <w:sz w:val="20"/>
        </w:rPr>
      </w:pPr>
    </w:p>
    <w:p w14:paraId="1FEACA17" w14:textId="77777777" w:rsidR="004D16BA" w:rsidRDefault="004D16BA" w:rsidP="004D16BA">
      <w:pPr>
        <w:rPr>
          <w:b/>
          <w:i/>
          <w:sz w:val="20"/>
        </w:rPr>
      </w:pPr>
    </w:p>
    <w:p w14:paraId="0D5789EF" w14:textId="77777777" w:rsidR="004D16BA" w:rsidRDefault="004D16BA" w:rsidP="004D16BA">
      <w:pPr>
        <w:spacing w:before="10"/>
        <w:rPr>
          <w:b/>
          <w:i/>
          <w:sz w:val="17"/>
        </w:rPr>
      </w:pPr>
    </w:p>
    <w:p w14:paraId="7253446D" w14:textId="77777777" w:rsidR="004D16BA" w:rsidRDefault="00000000" w:rsidP="004D16BA">
      <w:pPr>
        <w:spacing w:line="1446" w:lineRule="exact"/>
        <w:ind w:left="1432" w:right="1433"/>
        <w:jc w:val="center"/>
        <w:rPr>
          <w:rFonts w:ascii="Calibri Light"/>
          <w:sz w:val="132"/>
        </w:rPr>
      </w:pPr>
      <w:r>
        <w:rPr>
          <w:rFonts w:ascii="Calibri"/>
          <w:sz w:val="22"/>
        </w:rPr>
        <w:pict w14:anchorId="394192B3">
          <v:group id="_x0000_s1138" style="position:absolute;left:0;text-align:left;margin-left:.25pt;margin-top:-142.1pt;width:959.8pt;height:389.55pt;z-index:-251624448;mso-position-horizontal-relative:page" coordorigin="5,-2842" coordsize="19196,7791">
            <v:rect id="_x0000_s1139" style="position:absolute;left:4;top:-2842;width:19196;height:7791" stroked="f"/>
            <v:line id="_x0000_s1140" style="position:absolute" from="7440,1766" to="11760,1766" strokecolor="#7e7e7e" strokeweight="1.44pt"/>
            <w10:wrap anchorx="page"/>
          </v:group>
        </w:pict>
      </w:r>
      <w:r w:rsidR="004D16BA">
        <w:rPr>
          <w:rFonts w:ascii="Calibri Light"/>
          <w:sz w:val="132"/>
        </w:rPr>
        <w:t>Design</w:t>
      </w:r>
      <w:r w:rsidR="004D16BA">
        <w:rPr>
          <w:rFonts w:ascii="Calibri Light"/>
          <w:spacing w:val="-2"/>
          <w:sz w:val="132"/>
        </w:rPr>
        <w:t xml:space="preserve"> </w:t>
      </w:r>
      <w:r w:rsidR="004D16BA">
        <w:rPr>
          <w:rFonts w:ascii="Calibri Light"/>
          <w:sz w:val="132"/>
        </w:rPr>
        <w:t>Model</w:t>
      </w:r>
    </w:p>
    <w:p w14:paraId="7F75090C" w14:textId="77777777" w:rsidR="004D16BA" w:rsidRDefault="004D16BA" w:rsidP="004D16BA">
      <w:pPr>
        <w:spacing w:line="1446" w:lineRule="exact"/>
        <w:jc w:val="center"/>
        <w:rPr>
          <w:rFonts w:ascii="Calibri Light"/>
          <w:sz w:val="132"/>
        </w:rPr>
        <w:sectPr w:rsidR="004D16BA">
          <w:pgSz w:w="19200" w:h="10800" w:orient="landscape"/>
          <w:pgMar w:top="0" w:right="0" w:bottom="0" w:left="0" w:header="720" w:footer="720" w:gutter="0"/>
          <w:cols w:space="720"/>
        </w:sectPr>
      </w:pPr>
    </w:p>
    <w:p w14:paraId="47E91083" w14:textId="77777777" w:rsidR="004D16BA" w:rsidRDefault="00000000" w:rsidP="004D16BA">
      <w:pPr>
        <w:tabs>
          <w:tab w:val="left" w:pos="9307"/>
        </w:tabs>
        <w:ind w:left="432"/>
        <w:rPr>
          <w:rFonts w:ascii="Calibri Light"/>
          <w:sz w:val="20"/>
        </w:rPr>
      </w:pPr>
      <w:r>
        <w:rPr>
          <w:rFonts w:ascii="Calibri Light"/>
          <w:sz w:val="20"/>
        </w:rPr>
      </w:r>
      <w:r>
        <w:rPr>
          <w:rFonts w:ascii="Calibri Light"/>
          <w:sz w:val="20"/>
        </w:rPr>
        <w:pict w14:anchorId="610083BF">
          <v:group id="_x0000_s1069" style="width:351.15pt;height:496.8pt;mso-position-horizontal-relative:char;mso-position-vertical-relative:line" coordsize="7023,9936">
            <v:rect id="_x0000_s1070" style="position:absolute;left:100;top:100;width:6821;height:9735" fillcolor="#404040" stroked="f">
              <v:fill opacity="58853f"/>
            </v:rect>
            <v:shape id="_x0000_s1071" style="position:absolute;width:7023;height:9936" coordsize="7023,9936" o:spt="100" adj="0,,0" path="m6942,201r-121,l6821,9734r121,l6942,201xm6942,80l81,80r,120l81,9734r,120l6942,9854r,-120l202,9734r,-9534l6942,200r,-120xm7022,r-40,l6982,40r,9854l40,9894,40,40r6942,l6982,,,,,40,,9894r,42l7022,9936r,-41l7022,9894r,-9854l7022,40r,-40xe" fillcolor="#585858" stroked="f">
              <v:fill opacity="52428f"/>
              <v:stroke joinstyle="round"/>
              <v:formulas/>
              <v:path arrowok="t" o:connecttype="segments"/>
            </v:shape>
            <v:line id="_x0000_s1072" style="position:absolute" from="1447,5757" to="5521,5757" strokecolor="#d9d9d9" strokeweight="1.68pt"/>
            <v:shape id="_x0000_s1073" type="#_x0000_t202" style="position:absolute;width:7023;height:9936" filled="f" stroked="f">
              <v:textbox inset="0,0,0,0">
                <w:txbxContent>
                  <w:p w14:paraId="5076D83E" w14:textId="77777777" w:rsidR="004D16BA" w:rsidRDefault="004D16BA" w:rsidP="004D16BA">
                    <w:pPr>
                      <w:rPr>
                        <w:rFonts w:ascii="Calibri Light"/>
                        <w:sz w:val="96"/>
                      </w:rPr>
                    </w:pPr>
                  </w:p>
                  <w:p w14:paraId="7A5290AC" w14:textId="77777777" w:rsidR="004D16BA" w:rsidRDefault="004D16BA" w:rsidP="004D16BA">
                    <w:pPr>
                      <w:rPr>
                        <w:rFonts w:ascii="Calibri Light"/>
                        <w:sz w:val="96"/>
                      </w:rPr>
                    </w:pPr>
                  </w:p>
                  <w:p w14:paraId="4C8501A2" w14:textId="77777777" w:rsidR="004D16BA" w:rsidRDefault="004D16BA" w:rsidP="004D16BA">
                    <w:pPr>
                      <w:spacing w:before="2"/>
                      <w:rPr>
                        <w:rFonts w:ascii="Calibri Light"/>
                        <w:sz w:val="87"/>
                      </w:rPr>
                    </w:pPr>
                  </w:p>
                  <w:p w14:paraId="259C741A" w14:textId="77777777" w:rsidR="004D16BA" w:rsidRDefault="004D16BA" w:rsidP="004D16BA">
                    <w:pPr>
                      <w:spacing w:before="1" w:line="213" w:lineRule="auto"/>
                      <w:ind w:left="805" w:right="806"/>
                      <w:jc w:val="center"/>
                      <w:rPr>
                        <w:rFonts w:ascii="Calibri Light"/>
                        <w:sz w:val="96"/>
                      </w:rPr>
                    </w:pPr>
                    <w:r>
                      <w:rPr>
                        <w:rFonts w:ascii="Calibri Light"/>
                        <w:color w:val="FFFFFF"/>
                        <w:sz w:val="96"/>
                      </w:rPr>
                      <w:t>Sequence</w:t>
                    </w:r>
                    <w:r>
                      <w:rPr>
                        <w:rFonts w:ascii="Calibri Light"/>
                        <w:color w:val="FFFFFF"/>
                        <w:spacing w:val="-215"/>
                        <w:sz w:val="96"/>
                      </w:rPr>
                      <w:t xml:space="preserve"> </w:t>
                    </w:r>
                    <w:r>
                      <w:rPr>
                        <w:rFonts w:ascii="Calibri Light"/>
                        <w:color w:val="FFFFFF"/>
                        <w:sz w:val="96"/>
                      </w:rPr>
                      <w:t>Diagram</w:t>
                    </w:r>
                  </w:p>
                  <w:p w14:paraId="7E1ED186" w14:textId="77777777" w:rsidR="004D16BA" w:rsidRDefault="004D16BA" w:rsidP="004D16BA">
                    <w:pPr>
                      <w:spacing w:before="689" w:line="460" w:lineRule="exact"/>
                      <w:ind w:left="799" w:right="806"/>
                      <w:jc w:val="center"/>
                      <w:rPr>
                        <w:sz w:val="40"/>
                      </w:rPr>
                    </w:pPr>
                    <w:r>
                      <w:rPr>
                        <w:color w:val="FFFFFF"/>
                        <w:sz w:val="40"/>
                      </w:rPr>
                      <w:t>Sequence</w:t>
                    </w:r>
                    <w:r>
                      <w:rPr>
                        <w:color w:val="FFFFFF"/>
                        <w:spacing w:val="-6"/>
                        <w:sz w:val="40"/>
                      </w:rPr>
                      <w:t xml:space="preserve"> </w:t>
                    </w:r>
                    <w:r>
                      <w:rPr>
                        <w:color w:val="FFFFFF"/>
                        <w:sz w:val="40"/>
                      </w:rPr>
                      <w:t>diagram</w:t>
                    </w:r>
                    <w:r>
                      <w:rPr>
                        <w:color w:val="FFFFFF"/>
                        <w:spacing w:val="-8"/>
                        <w:sz w:val="40"/>
                      </w:rPr>
                      <w:t xml:space="preserve"> </w:t>
                    </w:r>
                    <w:r>
                      <w:rPr>
                        <w:color w:val="FFFFFF"/>
                        <w:sz w:val="40"/>
                      </w:rPr>
                      <w:t>for</w:t>
                    </w:r>
                    <w:r>
                      <w:rPr>
                        <w:color w:val="FFFFFF"/>
                        <w:spacing w:val="-7"/>
                        <w:sz w:val="40"/>
                      </w:rPr>
                      <w:t xml:space="preserve"> </w:t>
                    </w:r>
                    <w:r>
                      <w:rPr>
                        <w:color w:val="FFFFFF"/>
                        <w:sz w:val="40"/>
                      </w:rPr>
                      <w:t>Convert</w:t>
                    </w:r>
                  </w:p>
                  <w:p w14:paraId="7F58F7D7" w14:textId="77777777" w:rsidR="004D16BA" w:rsidRDefault="004D16BA" w:rsidP="004D16BA">
                    <w:pPr>
                      <w:spacing w:line="460" w:lineRule="exact"/>
                      <w:ind w:left="801" w:right="806"/>
                      <w:jc w:val="center"/>
                      <w:rPr>
                        <w:sz w:val="40"/>
                      </w:rPr>
                    </w:pPr>
                    <w:r>
                      <w:rPr>
                        <w:color w:val="FFFFFF"/>
                        <w:sz w:val="40"/>
                      </w:rPr>
                      <w:t>Currency</w:t>
                    </w:r>
                  </w:p>
                </w:txbxContent>
              </v:textbox>
            </v:shape>
            <w10:anchorlock/>
          </v:group>
        </w:pict>
      </w:r>
      <w:r w:rsidR="004D16BA">
        <w:rPr>
          <w:rFonts w:ascii="Calibri Light"/>
          <w:sz w:val="20"/>
        </w:rPr>
        <w:tab/>
      </w:r>
      <w:r w:rsidR="004D16BA">
        <w:rPr>
          <w:rFonts w:ascii="Calibri Light"/>
          <w:noProof/>
          <w:position w:val="8"/>
          <w:sz w:val="20"/>
        </w:rPr>
        <w:drawing>
          <wp:inline distT="0" distB="0" distL="0" distR="0" wp14:anchorId="56F3F049" wp14:editId="675604EC">
            <wp:extent cx="5734449" cy="6360414"/>
            <wp:effectExtent l="0" t="0" r="0" b="0"/>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13" cstate="print"/>
                    <a:stretch>
                      <a:fillRect/>
                    </a:stretch>
                  </pic:blipFill>
                  <pic:spPr>
                    <a:xfrm>
                      <a:off x="0" y="0"/>
                      <a:ext cx="5734449" cy="6360414"/>
                    </a:xfrm>
                    <a:prstGeom prst="rect">
                      <a:avLst/>
                    </a:prstGeom>
                  </pic:spPr>
                </pic:pic>
              </a:graphicData>
            </a:graphic>
          </wp:inline>
        </w:drawing>
      </w:r>
    </w:p>
    <w:p w14:paraId="532B54DE" w14:textId="77777777" w:rsidR="004D16BA" w:rsidRDefault="004D16BA" w:rsidP="004D16BA">
      <w:pPr>
        <w:rPr>
          <w:rFonts w:ascii="Calibri Light"/>
          <w:sz w:val="20"/>
        </w:rPr>
        <w:sectPr w:rsidR="004D16BA">
          <w:pgSz w:w="19200" w:h="10800" w:orient="landscape"/>
          <w:pgMar w:top="240" w:right="0" w:bottom="280" w:left="0" w:header="720" w:footer="720" w:gutter="0"/>
          <w:cols w:space="720"/>
        </w:sectPr>
      </w:pPr>
    </w:p>
    <w:p w14:paraId="4063BC57" w14:textId="77777777" w:rsidR="004D16BA" w:rsidRDefault="004D16BA" w:rsidP="004D16BA">
      <w:pPr>
        <w:pStyle w:val="BodyText"/>
        <w:ind w:left="432"/>
        <w:rPr>
          <w:rFonts w:ascii="Calibri Light"/>
          <w:sz w:val="20"/>
        </w:rPr>
      </w:pPr>
      <w:r>
        <w:rPr>
          <w:noProof/>
        </w:rPr>
        <w:lastRenderedPageBreak/>
        <w:drawing>
          <wp:anchor distT="0" distB="0" distL="0" distR="0" simplePos="0" relativeHeight="251679744" behindDoc="0" locked="0" layoutInCell="1" allowOverlap="1" wp14:anchorId="6A07BADB" wp14:editId="45985DB1">
            <wp:simplePos x="0" y="0"/>
            <wp:positionH relativeFrom="page">
              <wp:posOffset>5154167</wp:posOffset>
            </wp:positionH>
            <wp:positionV relativeFrom="page">
              <wp:posOffset>487680</wp:posOffset>
            </wp:positionV>
            <wp:extent cx="7037831" cy="5800344"/>
            <wp:effectExtent l="0" t="0" r="0" b="0"/>
            <wp:wrapNone/>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14" cstate="print"/>
                    <a:stretch>
                      <a:fillRect/>
                    </a:stretch>
                  </pic:blipFill>
                  <pic:spPr>
                    <a:xfrm>
                      <a:off x="0" y="0"/>
                      <a:ext cx="7037831" cy="5800344"/>
                    </a:xfrm>
                    <a:prstGeom prst="rect">
                      <a:avLst/>
                    </a:prstGeom>
                  </pic:spPr>
                </pic:pic>
              </a:graphicData>
            </a:graphic>
          </wp:anchor>
        </w:drawing>
      </w:r>
      <w:r w:rsidR="00000000">
        <w:rPr>
          <w:rFonts w:ascii="Calibri Light"/>
          <w:sz w:val="20"/>
        </w:rPr>
      </w:r>
      <w:r w:rsidR="00000000">
        <w:rPr>
          <w:rFonts w:ascii="Calibri Light"/>
          <w:sz w:val="20"/>
        </w:rPr>
        <w:pict w14:anchorId="6BCB1B63">
          <v:group id="_x0000_s1064" style="width:351.15pt;height:496.8pt;mso-position-horizontal-relative:char;mso-position-vertical-relative:line" coordsize="7023,9936">
            <v:rect id="_x0000_s1065" style="position:absolute;left:100;top:100;width:6821;height:9735" fillcolor="#404040" stroked="f">
              <v:fill opacity="58853f"/>
            </v:rect>
            <v:shape id="_x0000_s1066" style="position:absolute;width:7023;height:9936" coordsize="7023,9936" o:spt="100" adj="0,,0" path="m6942,201r-121,l6821,9734r121,l6942,201xm6942,80l81,80r,120l81,9734r,120l6942,9854r,-120l202,9734r,-9534l6942,200r,-120xm7022,r-40,l6982,40r,9854l40,9894,40,40r6942,l6982,,,,,40,,9894r,42l7022,9936r,-41l7022,9894r,-9854l7022,40r,-40xe" fillcolor="#585858" stroked="f">
              <v:fill opacity="52428f"/>
              <v:stroke joinstyle="round"/>
              <v:formulas/>
              <v:path arrowok="t" o:connecttype="segments"/>
            </v:shape>
            <v:line id="_x0000_s1067" style="position:absolute" from="1447,5757" to="5521,5757" strokecolor="#d9d9d9" strokeweight="1.68pt"/>
            <v:shape id="_x0000_s1068" type="#_x0000_t202" style="position:absolute;width:7023;height:9936" filled="f" stroked="f">
              <v:textbox inset="0,0,0,0">
                <w:txbxContent>
                  <w:p w14:paraId="21E053EB" w14:textId="77777777" w:rsidR="004D16BA" w:rsidRDefault="004D16BA" w:rsidP="004D16BA">
                    <w:pPr>
                      <w:rPr>
                        <w:rFonts w:ascii="Calibri Light"/>
                        <w:sz w:val="96"/>
                      </w:rPr>
                    </w:pPr>
                  </w:p>
                  <w:p w14:paraId="3600239B" w14:textId="77777777" w:rsidR="004D16BA" w:rsidRDefault="004D16BA" w:rsidP="004D16BA">
                    <w:pPr>
                      <w:rPr>
                        <w:rFonts w:ascii="Calibri Light"/>
                        <w:sz w:val="96"/>
                      </w:rPr>
                    </w:pPr>
                  </w:p>
                  <w:p w14:paraId="3E62C4DB" w14:textId="77777777" w:rsidR="004D16BA" w:rsidRDefault="004D16BA" w:rsidP="004D16BA">
                    <w:pPr>
                      <w:spacing w:before="2"/>
                      <w:rPr>
                        <w:rFonts w:ascii="Calibri Light"/>
                        <w:sz w:val="87"/>
                      </w:rPr>
                    </w:pPr>
                  </w:p>
                  <w:p w14:paraId="6E26CD56" w14:textId="77777777" w:rsidR="004D16BA" w:rsidRDefault="004D16BA" w:rsidP="004D16BA">
                    <w:pPr>
                      <w:spacing w:before="1" w:line="213" w:lineRule="auto"/>
                      <w:ind w:left="805" w:right="806"/>
                      <w:jc w:val="center"/>
                      <w:rPr>
                        <w:rFonts w:ascii="Calibri Light"/>
                        <w:sz w:val="96"/>
                      </w:rPr>
                    </w:pPr>
                    <w:r>
                      <w:rPr>
                        <w:rFonts w:ascii="Calibri Light"/>
                        <w:color w:val="FFFFFF"/>
                        <w:sz w:val="96"/>
                      </w:rPr>
                      <w:t>Sequence</w:t>
                    </w:r>
                    <w:r>
                      <w:rPr>
                        <w:rFonts w:ascii="Calibri Light"/>
                        <w:color w:val="FFFFFF"/>
                        <w:spacing w:val="-215"/>
                        <w:sz w:val="96"/>
                      </w:rPr>
                      <w:t xml:space="preserve"> </w:t>
                    </w:r>
                    <w:r>
                      <w:rPr>
                        <w:rFonts w:ascii="Calibri Light"/>
                        <w:color w:val="FFFFFF"/>
                        <w:sz w:val="96"/>
                      </w:rPr>
                      <w:t>Diagram</w:t>
                    </w:r>
                  </w:p>
                  <w:p w14:paraId="61A05CE4" w14:textId="77777777" w:rsidR="004D16BA" w:rsidRDefault="004D16BA" w:rsidP="004D16BA">
                    <w:pPr>
                      <w:spacing w:before="689" w:line="460" w:lineRule="exact"/>
                      <w:ind w:left="805" w:right="806"/>
                      <w:jc w:val="center"/>
                      <w:rPr>
                        <w:sz w:val="40"/>
                      </w:rPr>
                    </w:pPr>
                    <w:r>
                      <w:rPr>
                        <w:color w:val="FFFFFF"/>
                        <w:sz w:val="40"/>
                      </w:rPr>
                      <w:t>Sequence</w:t>
                    </w:r>
                    <w:r>
                      <w:rPr>
                        <w:color w:val="FFFFFF"/>
                        <w:spacing w:val="-8"/>
                        <w:sz w:val="40"/>
                      </w:rPr>
                      <w:t xml:space="preserve"> </w:t>
                    </w:r>
                    <w:r>
                      <w:rPr>
                        <w:color w:val="FFFFFF"/>
                        <w:sz w:val="40"/>
                      </w:rPr>
                      <w:t>diagram</w:t>
                    </w:r>
                    <w:r>
                      <w:rPr>
                        <w:color w:val="FFFFFF"/>
                        <w:spacing w:val="-10"/>
                        <w:sz w:val="40"/>
                      </w:rPr>
                      <w:t xml:space="preserve"> </w:t>
                    </w:r>
                    <w:r>
                      <w:rPr>
                        <w:color w:val="FFFFFF"/>
                        <w:sz w:val="40"/>
                      </w:rPr>
                      <w:t>for</w:t>
                    </w:r>
                    <w:r>
                      <w:rPr>
                        <w:color w:val="FFFFFF"/>
                        <w:spacing w:val="-9"/>
                        <w:sz w:val="40"/>
                      </w:rPr>
                      <w:t xml:space="preserve"> </w:t>
                    </w:r>
                    <w:r>
                      <w:rPr>
                        <w:color w:val="FFFFFF"/>
                        <w:sz w:val="40"/>
                      </w:rPr>
                      <w:t>Generate</w:t>
                    </w:r>
                  </w:p>
                  <w:p w14:paraId="60189262" w14:textId="77777777" w:rsidR="004D16BA" w:rsidRDefault="004D16BA" w:rsidP="004D16BA">
                    <w:pPr>
                      <w:spacing w:line="460" w:lineRule="exact"/>
                      <w:ind w:left="801" w:right="806"/>
                      <w:jc w:val="center"/>
                      <w:rPr>
                        <w:sz w:val="40"/>
                      </w:rPr>
                    </w:pPr>
                    <w:r>
                      <w:rPr>
                        <w:color w:val="FFFFFF"/>
                        <w:sz w:val="40"/>
                      </w:rPr>
                      <w:t>plan</w:t>
                    </w:r>
                  </w:p>
                </w:txbxContent>
              </v:textbox>
            </v:shape>
            <w10:anchorlock/>
          </v:group>
        </w:pict>
      </w:r>
    </w:p>
    <w:p w14:paraId="4D3D1A77" w14:textId="77777777" w:rsidR="004D16BA" w:rsidRDefault="004D16BA" w:rsidP="004D16BA">
      <w:pPr>
        <w:rPr>
          <w:rFonts w:ascii="Calibri Light"/>
          <w:sz w:val="20"/>
        </w:rPr>
        <w:sectPr w:rsidR="004D16BA">
          <w:pgSz w:w="19200" w:h="10800" w:orient="landscape"/>
          <w:pgMar w:top="400" w:right="0" w:bottom="280" w:left="0" w:header="720" w:footer="720" w:gutter="0"/>
          <w:cols w:space="720"/>
        </w:sectPr>
      </w:pPr>
    </w:p>
    <w:p w14:paraId="3C2D1E4C" w14:textId="77777777" w:rsidR="004D16BA" w:rsidRDefault="00000000" w:rsidP="004D16BA">
      <w:pPr>
        <w:tabs>
          <w:tab w:val="left" w:pos="8116"/>
        </w:tabs>
        <w:ind w:left="432"/>
        <w:rPr>
          <w:rFonts w:ascii="Calibri Light"/>
          <w:sz w:val="20"/>
        </w:rPr>
      </w:pPr>
      <w:r>
        <w:rPr>
          <w:rFonts w:ascii="Calibri Light"/>
          <w:sz w:val="20"/>
        </w:rPr>
      </w:r>
      <w:r>
        <w:rPr>
          <w:rFonts w:ascii="Calibri Light"/>
          <w:sz w:val="20"/>
        </w:rPr>
        <w:pict w14:anchorId="69E69F78">
          <v:group id="_x0000_s1059" style="width:351.15pt;height:496.8pt;mso-position-horizontal-relative:char;mso-position-vertical-relative:line" coordsize="7023,9936">
            <v:rect id="_x0000_s1060" style="position:absolute;left:100;top:100;width:6821;height:9735" fillcolor="#404040" stroked="f">
              <v:fill opacity="58853f"/>
            </v:rect>
            <v:shape id="_x0000_s1061" style="position:absolute;width:7023;height:9936" coordsize="7023,9936" o:spt="100" adj="0,,0" path="m6942,201r-121,l6821,9734r121,l6942,201xm6942,80l81,80r,120l81,9734r,120l6942,9854r,-120l202,9734r,-9534l6942,200r,-120xm7022,r-40,l6982,40r,9854l40,9894,40,40r6942,l6982,,,,,40,,9894r,42l7022,9936r,-41l7022,9894r,-9854l7022,40r,-40xe" fillcolor="#585858" stroked="f">
              <v:fill opacity="52428f"/>
              <v:stroke joinstyle="round"/>
              <v:formulas/>
              <v:path arrowok="t" o:connecttype="segments"/>
            </v:shape>
            <v:line id="_x0000_s1062" style="position:absolute" from="1447,5757" to="5521,5757" strokecolor="#d9d9d9" strokeweight="1.68pt"/>
            <v:shape id="_x0000_s1063" type="#_x0000_t202" style="position:absolute;width:7023;height:9936" filled="f" stroked="f">
              <v:textbox inset="0,0,0,0">
                <w:txbxContent>
                  <w:p w14:paraId="128E64F0" w14:textId="77777777" w:rsidR="004D16BA" w:rsidRDefault="004D16BA" w:rsidP="004D16BA">
                    <w:pPr>
                      <w:rPr>
                        <w:rFonts w:ascii="Calibri Light"/>
                        <w:sz w:val="96"/>
                      </w:rPr>
                    </w:pPr>
                  </w:p>
                  <w:p w14:paraId="7BC3022E" w14:textId="77777777" w:rsidR="004D16BA" w:rsidRDefault="004D16BA" w:rsidP="004D16BA">
                    <w:pPr>
                      <w:rPr>
                        <w:rFonts w:ascii="Calibri Light"/>
                        <w:sz w:val="96"/>
                      </w:rPr>
                    </w:pPr>
                  </w:p>
                  <w:p w14:paraId="0337AB5B" w14:textId="77777777" w:rsidR="004D16BA" w:rsidRDefault="004D16BA" w:rsidP="004D16BA">
                    <w:pPr>
                      <w:spacing w:before="2"/>
                      <w:rPr>
                        <w:rFonts w:ascii="Calibri Light"/>
                        <w:sz w:val="87"/>
                      </w:rPr>
                    </w:pPr>
                  </w:p>
                  <w:p w14:paraId="09B5734A" w14:textId="77777777" w:rsidR="004D16BA" w:rsidRDefault="004D16BA" w:rsidP="004D16BA">
                    <w:pPr>
                      <w:spacing w:before="1" w:line="213" w:lineRule="auto"/>
                      <w:ind w:left="805" w:right="806"/>
                      <w:jc w:val="center"/>
                      <w:rPr>
                        <w:rFonts w:ascii="Calibri Light"/>
                        <w:sz w:val="96"/>
                      </w:rPr>
                    </w:pPr>
                    <w:r>
                      <w:rPr>
                        <w:rFonts w:ascii="Calibri Light"/>
                        <w:color w:val="FFFFFF"/>
                        <w:sz w:val="96"/>
                      </w:rPr>
                      <w:t>Sequence</w:t>
                    </w:r>
                    <w:r>
                      <w:rPr>
                        <w:rFonts w:ascii="Calibri Light"/>
                        <w:color w:val="FFFFFF"/>
                        <w:spacing w:val="-215"/>
                        <w:sz w:val="96"/>
                      </w:rPr>
                      <w:t xml:space="preserve"> </w:t>
                    </w:r>
                    <w:r>
                      <w:rPr>
                        <w:rFonts w:ascii="Calibri Light"/>
                        <w:color w:val="FFFFFF"/>
                        <w:sz w:val="96"/>
                      </w:rPr>
                      <w:t>Diagram</w:t>
                    </w:r>
                  </w:p>
                  <w:p w14:paraId="11149E54" w14:textId="77777777" w:rsidR="004D16BA" w:rsidRDefault="004D16BA" w:rsidP="004D16BA">
                    <w:pPr>
                      <w:spacing w:before="689"/>
                      <w:ind w:left="800" w:right="806"/>
                      <w:jc w:val="center"/>
                      <w:rPr>
                        <w:sz w:val="40"/>
                      </w:rPr>
                    </w:pPr>
                    <w:r>
                      <w:rPr>
                        <w:color w:val="FFFFFF"/>
                        <w:sz w:val="40"/>
                      </w:rPr>
                      <w:t>Sequence</w:t>
                    </w:r>
                    <w:r>
                      <w:rPr>
                        <w:color w:val="FFFFFF"/>
                        <w:spacing w:val="-2"/>
                        <w:sz w:val="40"/>
                      </w:rPr>
                      <w:t xml:space="preserve"> </w:t>
                    </w:r>
                    <w:r>
                      <w:rPr>
                        <w:color w:val="FFFFFF"/>
                        <w:sz w:val="40"/>
                      </w:rPr>
                      <w:t>diagram</w:t>
                    </w:r>
                    <w:r>
                      <w:rPr>
                        <w:color w:val="FFFFFF"/>
                        <w:spacing w:val="-4"/>
                        <w:sz w:val="40"/>
                      </w:rPr>
                      <w:t xml:space="preserve"> </w:t>
                    </w:r>
                    <w:r>
                      <w:rPr>
                        <w:color w:val="FFFFFF"/>
                        <w:sz w:val="40"/>
                      </w:rPr>
                      <w:t>for</w:t>
                    </w:r>
                    <w:r>
                      <w:rPr>
                        <w:color w:val="FFFFFF"/>
                        <w:spacing w:val="-3"/>
                        <w:sz w:val="40"/>
                      </w:rPr>
                      <w:t xml:space="preserve"> </w:t>
                    </w:r>
                    <w:r>
                      <w:rPr>
                        <w:color w:val="FFFFFF"/>
                        <w:sz w:val="40"/>
                      </w:rPr>
                      <w:t>Booking</w:t>
                    </w:r>
                  </w:p>
                </w:txbxContent>
              </v:textbox>
            </v:shape>
            <w10:anchorlock/>
          </v:group>
        </w:pict>
      </w:r>
      <w:r w:rsidR="004D16BA">
        <w:rPr>
          <w:rFonts w:ascii="Calibri Light"/>
          <w:sz w:val="20"/>
        </w:rPr>
        <w:tab/>
      </w:r>
      <w:r w:rsidR="004D16BA">
        <w:rPr>
          <w:rFonts w:ascii="Calibri Light"/>
          <w:noProof/>
          <w:position w:val="63"/>
          <w:sz w:val="20"/>
        </w:rPr>
        <w:drawing>
          <wp:inline distT="0" distB="0" distL="0" distR="0" wp14:anchorId="014F2BFE" wp14:editId="555756D6">
            <wp:extent cx="6708250" cy="5844540"/>
            <wp:effectExtent l="0" t="0" r="0" b="0"/>
            <wp:docPr id="15"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jpeg"/>
                    <pic:cNvPicPr/>
                  </pic:nvPicPr>
                  <pic:blipFill>
                    <a:blip r:embed="rId15" cstate="print"/>
                    <a:stretch>
                      <a:fillRect/>
                    </a:stretch>
                  </pic:blipFill>
                  <pic:spPr>
                    <a:xfrm>
                      <a:off x="0" y="0"/>
                      <a:ext cx="6708250" cy="5844540"/>
                    </a:xfrm>
                    <a:prstGeom prst="rect">
                      <a:avLst/>
                    </a:prstGeom>
                  </pic:spPr>
                </pic:pic>
              </a:graphicData>
            </a:graphic>
          </wp:inline>
        </w:drawing>
      </w:r>
    </w:p>
    <w:p w14:paraId="29F025FF" w14:textId="77777777" w:rsidR="004D16BA" w:rsidRDefault="004D16BA" w:rsidP="004D16BA">
      <w:pPr>
        <w:rPr>
          <w:rFonts w:ascii="Calibri Light"/>
          <w:sz w:val="20"/>
        </w:rPr>
        <w:sectPr w:rsidR="004D16BA">
          <w:pgSz w:w="19200" w:h="10800" w:orient="landscape"/>
          <w:pgMar w:top="400" w:right="0" w:bottom="280" w:left="0" w:header="720" w:footer="720" w:gutter="0"/>
          <w:cols w:space="720"/>
        </w:sectPr>
      </w:pPr>
    </w:p>
    <w:p w14:paraId="7CEE800C" w14:textId="77777777" w:rsidR="004D16BA" w:rsidRDefault="00000000" w:rsidP="004D16BA">
      <w:pPr>
        <w:tabs>
          <w:tab w:val="left" w:pos="8116"/>
        </w:tabs>
        <w:ind w:left="432"/>
        <w:rPr>
          <w:rFonts w:ascii="Calibri Light"/>
          <w:sz w:val="20"/>
        </w:rPr>
      </w:pPr>
      <w:r>
        <w:rPr>
          <w:rFonts w:ascii="Calibri Light"/>
          <w:sz w:val="20"/>
        </w:rPr>
      </w:r>
      <w:r>
        <w:rPr>
          <w:rFonts w:ascii="Calibri Light"/>
          <w:sz w:val="20"/>
        </w:rPr>
        <w:pict w14:anchorId="4F80BE32">
          <v:group id="_x0000_s1054" style="width:351.15pt;height:496.8pt;mso-position-horizontal-relative:char;mso-position-vertical-relative:line" coordsize="7023,9936">
            <v:rect id="_x0000_s1055" style="position:absolute;left:100;top:100;width:6821;height:9735" fillcolor="#404040" stroked="f">
              <v:fill opacity="58853f"/>
            </v:rect>
            <v:shape id="_x0000_s1056" style="position:absolute;width:7023;height:9936" coordsize="7023,9936" o:spt="100" adj="0,,0" path="m6942,201r-121,l6821,9734r121,l6942,201xm6942,80l81,80r,120l81,9734r,120l6942,9854r,-120l202,9734r,-9534l6942,200r,-120xm7022,r-40,l6982,40r,9854l40,9894,40,40r6942,l6982,,,,,40,,9894r,42l7022,9936r,-41l7022,9894r,-9854l7022,40r,-40xe" fillcolor="#585858" stroked="f">
              <v:fill opacity="52428f"/>
              <v:stroke joinstyle="round"/>
              <v:formulas/>
              <v:path arrowok="t" o:connecttype="segments"/>
            </v:shape>
            <v:line id="_x0000_s1057" style="position:absolute" from="1447,5757" to="5521,5757" strokecolor="#d9d9d9" strokeweight="1.68pt"/>
            <v:shape id="_x0000_s1058" type="#_x0000_t202" style="position:absolute;width:7023;height:9936" filled="f" stroked="f">
              <v:textbox inset="0,0,0,0">
                <w:txbxContent>
                  <w:p w14:paraId="36F74584" w14:textId="77777777" w:rsidR="004D16BA" w:rsidRDefault="004D16BA" w:rsidP="004D16BA">
                    <w:pPr>
                      <w:rPr>
                        <w:rFonts w:ascii="Calibri Light"/>
                        <w:sz w:val="96"/>
                      </w:rPr>
                    </w:pPr>
                  </w:p>
                  <w:p w14:paraId="4732B09E" w14:textId="77777777" w:rsidR="004D16BA" w:rsidRDefault="004D16BA" w:rsidP="004D16BA">
                    <w:pPr>
                      <w:rPr>
                        <w:rFonts w:ascii="Calibri Light"/>
                        <w:sz w:val="96"/>
                      </w:rPr>
                    </w:pPr>
                  </w:p>
                  <w:p w14:paraId="7EAE8B2A" w14:textId="77777777" w:rsidR="004D16BA" w:rsidRDefault="004D16BA" w:rsidP="004D16BA">
                    <w:pPr>
                      <w:rPr>
                        <w:rFonts w:ascii="Calibri Light"/>
                        <w:sz w:val="96"/>
                      </w:rPr>
                    </w:pPr>
                  </w:p>
                  <w:p w14:paraId="091DCE6F" w14:textId="77777777" w:rsidR="004D16BA" w:rsidRDefault="004D16BA" w:rsidP="004D16BA">
                    <w:pPr>
                      <w:spacing w:before="830"/>
                      <w:ind w:left="806" w:right="806"/>
                      <w:jc w:val="center"/>
                      <w:rPr>
                        <w:rFonts w:ascii="Calibri Light"/>
                        <w:sz w:val="96"/>
                      </w:rPr>
                    </w:pPr>
                    <w:r>
                      <w:rPr>
                        <w:rFonts w:ascii="Calibri Light"/>
                        <w:color w:val="FFFFFF"/>
                        <w:sz w:val="96"/>
                      </w:rPr>
                      <w:t>Class</w:t>
                    </w:r>
                    <w:r>
                      <w:rPr>
                        <w:rFonts w:ascii="Calibri Light"/>
                        <w:color w:val="FFFFFF"/>
                        <w:spacing w:val="-6"/>
                        <w:sz w:val="96"/>
                      </w:rPr>
                      <w:t xml:space="preserve"> </w:t>
                    </w:r>
                    <w:r>
                      <w:rPr>
                        <w:rFonts w:ascii="Calibri Light"/>
                        <w:color w:val="FFFFFF"/>
                        <w:sz w:val="96"/>
                      </w:rPr>
                      <w:t>Diagram</w:t>
                    </w:r>
                  </w:p>
                </w:txbxContent>
              </v:textbox>
            </v:shape>
            <w10:anchorlock/>
          </v:group>
        </w:pict>
      </w:r>
      <w:r w:rsidR="004D16BA">
        <w:rPr>
          <w:rFonts w:ascii="Calibri Light"/>
          <w:sz w:val="20"/>
        </w:rPr>
        <w:tab/>
      </w:r>
      <w:r w:rsidR="004D16BA">
        <w:rPr>
          <w:rFonts w:ascii="Calibri Light"/>
          <w:noProof/>
          <w:position w:val="117"/>
          <w:sz w:val="20"/>
        </w:rPr>
        <w:drawing>
          <wp:inline distT="0" distB="0" distL="0" distR="0" wp14:anchorId="12AB25FD" wp14:editId="4ADD1C79">
            <wp:extent cx="6556414" cy="4662678"/>
            <wp:effectExtent l="0" t="0" r="0" b="0"/>
            <wp:docPr id="17" name="image13.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16" cstate="print"/>
                    <a:stretch>
                      <a:fillRect/>
                    </a:stretch>
                  </pic:blipFill>
                  <pic:spPr>
                    <a:xfrm>
                      <a:off x="0" y="0"/>
                      <a:ext cx="6556414" cy="4662678"/>
                    </a:xfrm>
                    <a:prstGeom prst="rect">
                      <a:avLst/>
                    </a:prstGeom>
                  </pic:spPr>
                </pic:pic>
              </a:graphicData>
            </a:graphic>
          </wp:inline>
        </w:drawing>
      </w:r>
    </w:p>
    <w:p w14:paraId="64B35973" w14:textId="77777777" w:rsidR="004D16BA" w:rsidRDefault="004D16BA" w:rsidP="004D16BA">
      <w:pPr>
        <w:rPr>
          <w:rFonts w:ascii="Calibri Light"/>
          <w:sz w:val="20"/>
        </w:rPr>
        <w:sectPr w:rsidR="004D16BA">
          <w:pgSz w:w="19200" w:h="10800" w:orient="landscape"/>
          <w:pgMar w:top="400" w:right="0" w:bottom="280" w:left="0" w:header="720" w:footer="720" w:gutter="0"/>
          <w:cols w:space="720"/>
        </w:sectPr>
      </w:pPr>
    </w:p>
    <w:p w14:paraId="4F7B6BD1" w14:textId="77777777" w:rsidR="004D16BA" w:rsidRDefault="00000000" w:rsidP="004D16BA">
      <w:pPr>
        <w:tabs>
          <w:tab w:val="left" w:pos="9585"/>
        </w:tabs>
        <w:ind w:left="432"/>
        <w:rPr>
          <w:rFonts w:ascii="Calibri Light"/>
          <w:sz w:val="20"/>
        </w:rPr>
      </w:pPr>
      <w:r>
        <w:rPr>
          <w:rFonts w:ascii="Calibri Light"/>
          <w:position w:val="5"/>
          <w:sz w:val="20"/>
        </w:rPr>
      </w:r>
      <w:r>
        <w:rPr>
          <w:rFonts w:ascii="Calibri Light"/>
          <w:position w:val="5"/>
          <w:sz w:val="20"/>
        </w:rPr>
        <w:pict w14:anchorId="190D6AD2">
          <v:group id="_x0000_s1049" style="width:351.15pt;height:496.8pt;mso-position-horizontal-relative:char;mso-position-vertical-relative:line" coordsize="7023,9936">
            <v:rect id="_x0000_s1050" style="position:absolute;left:100;top:100;width:6821;height:9735" fillcolor="#404040" stroked="f">
              <v:fill opacity="58853f"/>
            </v:rect>
            <v:shape id="_x0000_s1051" style="position:absolute;width:7023;height:9936" coordsize="7023,9936" o:spt="100" adj="0,,0" path="m6942,201r-121,l6821,9734r121,l6942,201xm6942,80l81,80r,120l81,9734r,120l6942,9854r,-120l202,9734r,-9534l6942,200r,-120xm7022,r-40,l6982,40r,9854l40,9894,40,40r6942,l6982,,,,,40,,9894r,42l7022,9936r,-41l7022,9894r,-9854l7022,40r,-40xe" fillcolor="#585858" stroked="f">
              <v:fill opacity="52428f"/>
              <v:stroke joinstyle="round"/>
              <v:formulas/>
              <v:path arrowok="t" o:connecttype="segments"/>
            </v:shape>
            <v:line id="_x0000_s1052" style="position:absolute" from="1447,5757" to="5521,5757" strokecolor="#d9d9d9" strokeweight="1.68pt"/>
            <v:shape id="_x0000_s1053" type="#_x0000_t202" style="position:absolute;width:7023;height:9936" filled="f" stroked="f">
              <v:textbox inset="0,0,0,0">
                <w:txbxContent>
                  <w:p w14:paraId="2D4F8DBB" w14:textId="77777777" w:rsidR="004D16BA" w:rsidRDefault="004D16BA" w:rsidP="004D16BA">
                    <w:pPr>
                      <w:rPr>
                        <w:rFonts w:ascii="Calibri Light"/>
                        <w:sz w:val="96"/>
                      </w:rPr>
                    </w:pPr>
                  </w:p>
                  <w:p w14:paraId="5FFCFAA6" w14:textId="77777777" w:rsidR="004D16BA" w:rsidRDefault="004D16BA" w:rsidP="004D16BA">
                    <w:pPr>
                      <w:rPr>
                        <w:rFonts w:ascii="Calibri Light"/>
                        <w:sz w:val="96"/>
                      </w:rPr>
                    </w:pPr>
                  </w:p>
                  <w:p w14:paraId="0728A998" w14:textId="77777777" w:rsidR="004D16BA" w:rsidRDefault="004D16BA" w:rsidP="004D16BA">
                    <w:pPr>
                      <w:spacing w:before="2"/>
                      <w:rPr>
                        <w:rFonts w:ascii="Calibri Light"/>
                        <w:sz w:val="87"/>
                      </w:rPr>
                    </w:pPr>
                  </w:p>
                  <w:p w14:paraId="3DFEE64A" w14:textId="77777777" w:rsidR="004D16BA" w:rsidRDefault="004D16BA" w:rsidP="004D16BA">
                    <w:pPr>
                      <w:spacing w:before="1" w:line="213" w:lineRule="auto"/>
                      <w:ind w:left="1903" w:right="1895" w:hanging="2"/>
                      <w:jc w:val="center"/>
                      <w:rPr>
                        <w:rFonts w:ascii="Calibri Light"/>
                        <w:sz w:val="96"/>
                      </w:rPr>
                    </w:pPr>
                    <w:r>
                      <w:rPr>
                        <w:rFonts w:ascii="Calibri Light"/>
                        <w:color w:val="FFFFFF"/>
                        <w:sz w:val="96"/>
                      </w:rPr>
                      <w:t>Activity</w:t>
                    </w:r>
                    <w:r>
                      <w:rPr>
                        <w:rFonts w:ascii="Calibri Light"/>
                        <w:color w:val="FFFFFF"/>
                        <w:spacing w:val="1"/>
                        <w:sz w:val="96"/>
                      </w:rPr>
                      <w:t xml:space="preserve"> </w:t>
                    </w:r>
                    <w:r>
                      <w:rPr>
                        <w:rFonts w:ascii="Calibri Light"/>
                        <w:color w:val="FFFFFF"/>
                        <w:spacing w:val="-3"/>
                        <w:sz w:val="96"/>
                      </w:rPr>
                      <w:t>Diagram</w:t>
                    </w:r>
                  </w:p>
                  <w:p w14:paraId="76D575F4" w14:textId="77777777" w:rsidR="004D16BA" w:rsidRDefault="004D16BA" w:rsidP="004D16BA">
                    <w:pPr>
                      <w:spacing w:before="689" w:line="460" w:lineRule="exact"/>
                      <w:ind w:left="802" w:right="806"/>
                      <w:jc w:val="center"/>
                      <w:rPr>
                        <w:sz w:val="40"/>
                      </w:rPr>
                    </w:pPr>
                    <w:r>
                      <w:rPr>
                        <w:color w:val="FFFFFF"/>
                        <w:sz w:val="40"/>
                      </w:rPr>
                      <w:t>Activity</w:t>
                    </w:r>
                    <w:r>
                      <w:rPr>
                        <w:color w:val="FFFFFF"/>
                        <w:spacing w:val="-8"/>
                        <w:sz w:val="40"/>
                      </w:rPr>
                      <w:t xml:space="preserve"> </w:t>
                    </w:r>
                    <w:r>
                      <w:rPr>
                        <w:color w:val="FFFFFF"/>
                        <w:sz w:val="40"/>
                      </w:rPr>
                      <w:t>diagram</w:t>
                    </w:r>
                    <w:r>
                      <w:rPr>
                        <w:color w:val="FFFFFF"/>
                        <w:spacing w:val="-7"/>
                        <w:sz w:val="40"/>
                      </w:rPr>
                      <w:t xml:space="preserve"> </w:t>
                    </w:r>
                    <w:r>
                      <w:rPr>
                        <w:color w:val="FFFFFF"/>
                        <w:sz w:val="40"/>
                      </w:rPr>
                      <w:t>for</w:t>
                    </w:r>
                    <w:r>
                      <w:rPr>
                        <w:color w:val="FFFFFF"/>
                        <w:spacing w:val="-12"/>
                        <w:sz w:val="40"/>
                      </w:rPr>
                      <w:t xml:space="preserve"> </w:t>
                    </w:r>
                    <w:r>
                      <w:rPr>
                        <w:color w:val="FFFFFF"/>
                        <w:sz w:val="40"/>
                      </w:rPr>
                      <w:t>Generate</w:t>
                    </w:r>
                  </w:p>
                  <w:p w14:paraId="761B0002" w14:textId="77777777" w:rsidR="004D16BA" w:rsidRDefault="004D16BA" w:rsidP="004D16BA">
                    <w:pPr>
                      <w:spacing w:line="460" w:lineRule="exact"/>
                      <w:ind w:left="804" w:right="806"/>
                      <w:jc w:val="center"/>
                      <w:rPr>
                        <w:sz w:val="40"/>
                      </w:rPr>
                    </w:pPr>
                    <w:r>
                      <w:rPr>
                        <w:color w:val="FFFFFF"/>
                        <w:sz w:val="40"/>
                      </w:rPr>
                      <w:t>Plan</w:t>
                    </w:r>
                  </w:p>
                </w:txbxContent>
              </v:textbox>
            </v:shape>
            <w10:anchorlock/>
          </v:group>
        </w:pict>
      </w:r>
      <w:r w:rsidR="004D16BA">
        <w:rPr>
          <w:rFonts w:ascii="Calibri Light"/>
          <w:position w:val="5"/>
          <w:sz w:val="20"/>
        </w:rPr>
        <w:tab/>
      </w:r>
      <w:r w:rsidR="004D16BA">
        <w:rPr>
          <w:rFonts w:ascii="Calibri Light"/>
          <w:noProof/>
          <w:sz w:val="20"/>
        </w:rPr>
        <w:drawing>
          <wp:inline distT="0" distB="0" distL="0" distR="0" wp14:anchorId="1F9A2553" wp14:editId="7796B30C">
            <wp:extent cx="4857625" cy="6102572"/>
            <wp:effectExtent l="0" t="0" r="0" b="0"/>
            <wp:docPr id="19"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17" cstate="print"/>
                    <a:stretch>
                      <a:fillRect/>
                    </a:stretch>
                  </pic:blipFill>
                  <pic:spPr>
                    <a:xfrm>
                      <a:off x="0" y="0"/>
                      <a:ext cx="4857625" cy="6102572"/>
                    </a:xfrm>
                    <a:prstGeom prst="rect">
                      <a:avLst/>
                    </a:prstGeom>
                  </pic:spPr>
                </pic:pic>
              </a:graphicData>
            </a:graphic>
          </wp:inline>
        </w:drawing>
      </w:r>
    </w:p>
    <w:p w14:paraId="4CE3FF00" w14:textId="77777777" w:rsidR="004D16BA" w:rsidRDefault="004D16BA" w:rsidP="004D16BA">
      <w:pPr>
        <w:rPr>
          <w:rFonts w:ascii="Calibri Light"/>
          <w:sz w:val="20"/>
        </w:rPr>
        <w:sectPr w:rsidR="004D16BA">
          <w:pgSz w:w="19200" w:h="10800" w:orient="landscape"/>
          <w:pgMar w:top="400" w:right="0" w:bottom="0" w:left="0" w:header="720" w:footer="720" w:gutter="0"/>
          <w:cols w:space="720"/>
        </w:sectPr>
      </w:pPr>
    </w:p>
    <w:p w14:paraId="61BA872D" w14:textId="77777777" w:rsidR="004D16BA" w:rsidRDefault="00000000" w:rsidP="004D16BA">
      <w:pPr>
        <w:tabs>
          <w:tab w:val="left" w:pos="8116"/>
        </w:tabs>
        <w:ind w:left="432"/>
        <w:rPr>
          <w:rFonts w:ascii="Calibri Light"/>
          <w:sz w:val="20"/>
        </w:rPr>
      </w:pPr>
      <w:r>
        <w:rPr>
          <w:rFonts w:ascii="Calibri Light"/>
          <w:sz w:val="20"/>
        </w:rPr>
      </w:r>
      <w:r>
        <w:rPr>
          <w:rFonts w:ascii="Calibri Light"/>
          <w:sz w:val="20"/>
        </w:rPr>
        <w:pict w14:anchorId="32C7A7EC">
          <v:group id="_x0000_s1044" style="width:351.15pt;height:496.8pt;mso-position-horizontal-relative:char;mso-position-vertical-relative:line" coordsize="7023,9936">
            <v:rect id="_x0000_s1045" style="position:absolute;left:100;top:100;width:6821;height:9735" fillcolor="#404040" stroked="f">
              <v:fill opacity="58853f"/>
            </v:rect>
            <v:shape id="_x0000_s1046" style="position:absolute;width:7023;height:9936" coordsize="7023,9936" o:spt="100" adj="0,,0" path="m6942,201r-121,l6821,9734r121,l6942,201xm6942,80l81,80r,120l81,9734r,120l6942,9854r,-120l202,9734r,-9534l6942,200r,-120xm7022,r-40,l6982,40r,9854l40,9894,40,40r6942,l6982,,,,,40,,9894r,42l7022,9936r,-41l7022,9894r,-9854l7022,40r,-40xe" fillcolor="#585858" stroked="f">
              <v:fill opacity="52428f"/>
              <v:stroke joinstyle="round"/>
              <v:formulas/>
              <v:path arrowok="t" o:connecttype="segments"/>
            </v:shape>
            <v:line id="_x0000_s1047" style="position:absolute" from="1447,5757" to="5521,5757" strokecolor="#d9d9d9" strokeweight="1.68pt"/>
            <v:shape id="_x0000_s1048" type="#_x0000_t202" style="position:absolute;width:7023;height:9936" filled="f" stroked="f">
              <v:textbox inset="0,0,0,0">
                <w:txbxContent>
                  <w:p w14:paraId="0FF67570" w14:textId="77777777" w:rsidR="004D16BA" w:rsidRDefault="004D16BA" w:rsidP="004D16BA">
                    <w:pPr>
                      <w:rPr>
                        <w:rFonts w:ascii="Calibri Light"/>
                        <w:sz w:val="96"/>
                      </w:rPr>
                    </w:pPr>
                  </w:p>
                  <w:p w14:paraId="7D040E52" w14:textId="77777777" w:rsidR="004D16BA" w:rsidRDefault="004D16BA" w:rsidP="004D16BA">
                    <w:pPr>
                      <w:rPr>
                        <w:rFonts w:ascii="Calibri Light"/>
                        <w:sz w:val="96"/>
                      </w:rPr>
                    </w:pPr>
                  </w:p>
                  <w:p w14:paraId="1FA64851" w14:textId="77777777" w:rsidR="004D16BA" w:rsidRDefault="004D16BA" w:rsidP="004D16BA">
                    <w:pPr>
                      <w:spacing w:before="2"/>
                      <w:rPr>
                        <w:rFonts w:ascii="Calibri Light"/>
                        <w:sz w:val="87"/>
                      </w:rPr>
                    </w:pPr>
                  </w:p>
                  <w:p w14:paraId="49310DE3" w14:textId="77777777" w:rsidR="004D16BA" w:rsidRDefault="004D16BA" w:rsidP="004D16BA">
                    <w:pPr>
                      <w:spacing w:before="1" w:line="213" w:lineRule="auto"/>
                      <w:ind w:left="1903" w:right="1895" w:hanging="2"/>
                      <w:jc w:val="center"/>
                      <w:rPr>
                        <w:rFonts w:ascii="Calibri Light"/>
                        <w:sz w:val="96"/>
                      </w:rPr>
                    </w:pPr>
                    <w:r>
                      <w:rPr>
                        <w:rFonts w:ascii="Calibri Light"/>
                        <w:color w:val="FFFFFF"/>
                        <w:sz w:val="96"/>
                      </w:rPr>
                      <w:t>Activity</w:t>
                    </w:r>
                    <w:r>
                      <w:rPr>
                        <w:rFonts w:ascii="Calibri Light"/>
                        <w:color w:val="FFFFFF"/>
                        <w:spacing w:val="1"/>
                        <w:sz w:val="96"/>
                      </w:rPr>
                      <w:t xml:space="preserve"> </w:t>
                    </w:r>
                    <w:r>
                      <w:rPr>
                        <w:rFonts w:ascii="Calibri Light"/>
                        <w:color w:val="FFFFFF"/>
                        <w:spacing w:val="-3"/>
                        <w:sz w:val="96"/>
                      </w:rPr>
                      <w:t>Diagram</w:t>
                    </w:r>
                  </w:p>
                  <w:p w14:paraId="79EE9BB9" w14:textId="77777777" w:rsidR="004D16BA" w:rsidRDefault="004D16BA" w:rsidP="004D16BA">
                    <w:pPr>
                      <w:spacing w:before="689"/>
                      <w:ind w:left="799" w:right="806"/>
                      <w:jc w:val="center"/>
                      <w:rPr>
                        <w:sz w:val="40"/>
                      </w:rPr>
                    </w:pPr>
                    <w:r>
                      <w:rPr>
                        <w:color w:val="FFFFFF"/>
                        <w:sz w:val="40"/>
                      </w:rPr>
                      <w:t>Activity</w:t>
                    </w:r>
                    <w:r>
                      <w:rPr>
                        <w:color w:val="FFFFFF"/>
                        <w:spacing w:val="-4"/>
                        <w:sz w:val="40"/>
                      </w:rPr>
                      <w:t xml:space="preserve"> </w:t>
                    </w:r>
                    <w:r>
                      <w:rPr>
                        <w:color w:val="FFFFFF"/>
                        <w:sz w:val="40"/>
                      </w:rPr>
                      <w:t>diagram</w:t>
                    </w:r>
                    <w:r>
                      <w:rPr>
                        <w:color w:val="FFFFFF"/>
                        <w:spacing w:val="-3"/>
                        <w:sz w:val="40"/>
                      </w:rPr>
                      <w:t xml:space="preserve"> </w:t>
                    </w:r>
                    <w:r>
                      <w:rPr>
                        <w:color w:val="FFFFFF"/>
                        <w:sz w:val="40"/>
                      </w:rPr>
                      <w:t>for</w:t>
                    </w:r>
                    <w:r>
                      <w:rPr>
                        <w:color w:val="FFFFFF"/>
                        <w:spacing w:val="-9"/>
                        <w:sz w:val="40"/>
                      </w:rPr>
                      <w:t xml:space="preserve"> </w:t>
                    </w:r>
                    <w:r>
                      <w:rPr>
                        <w:color w:val="FFFFFF"/>
                        <w:sz w:val="40"/>
                      </w:rPr>
                      <w:t>Search</w:t>
                    </w:r>
                  </w:p>
                </w:txbxContent>
              </v:textbox>
            </v:shape>
            <w10:anchorlock/>
          </v:group>
        </w:pict>
      </w:r>
      <w:r w:rsidR="004D16BA">
        <w:rPr>
          <w:rFonts w:ascii="Calibri Light"/>
          <w:sz w:val="20"/>
        </w:rPr>
        <w:tab/>
      </w:r>
      <w:r w:rsidR="004D16BA">
        <w:rPr>
          <w:rFonts w:ascii="Calibri Light"/>
          <w:noProof/>
          <w:position w:val="13"/>
          <w:sz w:val="20"/>
        </w:rPr>
        <w:drawing>
          <wp:inline distT="0" distB="0" distL="0" distR="0" wp14:anchorId="6B5FC1A7" wp14:editId="53950BE4">
            <wp:extent cx="6542496" cy="6162198"/>
            <wp:effectExtent l="0" t="0" r="0" b="0"/>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18" cstate="print"/>
                    <a:stretch>
                      <a:fillRect/>
                    </a:stretch>
                  </pic:blipFill>
                  <pic:spPr>
                    <a:xfrm>
                      <a:off x="0" y="0"/>
                      <a:ext cx="6542496" cy="6162198"/>
                    </a:xfrm>
                    <a:prstGeom prst="rect">
                      <a:avLst/>
                    </a:prstGeom>
                  </pic:spPr>
                </pic:pic>
              </a:graphicData>
            </a:graphic>
          </wp:inline>
        </w:drawing>
      </w:r>
    </w:p>
    <w:p w14:paraId="4BE0C3EE" w14:textId="77777777" w:rsidR="004D16BA" w:rsidRDefault="004D16BA" w:rsidP="004D16BA">
      <w:pPr>
        <w:rPr>
          <w:rFonts w:ascii="Calibri Light"/>
          <w:sz w:val="20"/>
        </w:rPr>
        <w:sectPr w:rsidR="004D16BA">
          <w:pgSz w:w="19200" w:h="10800" w:orient="landscape"/>
          <w:pgMar w:top="400" w:right="0" w:bottom="280" w:left="0" w:header="720" w:footer="720" w:gutter="0"/>
          <w:cols w:space="720"/>
        </w:sectPr>
      </w:pPr>
    </w:p>
    <w:p w14:paraId="08C96199" w14:textId="77777777" w:rsidR="004D16BA" w:rsidRDefault="00000000" w:rsidP="004D16BA">
      <w:pPr>
        <w:tabs>
          <w:tab w:val="left" w:pos="9691"/>
        </w:tabs>
        <w:ind w:left="432"/>
        <w:rPr>
          <w:rFonts w:ascii="Calibri Light"/>
          <w:sz w:val="20"/>
        </w:rPr>
      </w:pPr>
      <w:r>
        <w:rPr>
          <w:rFonts w:ascii="Calibri Light"/>
          <w:position w:val="30"/>
          <w:sz w:val="20"/>
        </w:rPr>
      </w:r>
      <w:r>
        <w:rPr>
          <w:rFonts w:ascii="Calibri Light"/>
          <w:position w:val="30"/>
          <w:sz w:val="20"/>
        </w:rPr>
        <w:pict w14:anchorId="3081D3F7">
          <v:group id="_x0000_s1039" style="width:351.15pt;height:496.8pt;mso-position-horizontal-relative:char;mso-position-vertical-relative:line" coordsize="7023,9936">
            <v:rect id="_x0000_s1040" style="position:absolute;left:100;top:100;width:6821;height:9735" fillcolor="#404040" stroked="f">
              <v:fill opacity="58853f"/>
            </v:rect>
            <v:shape id="_x0000_s1041" style="position:absolute;width:7023;height:9936" coordsize="7023,9936" o:spt="100" adj="0,,0" path="m6942,201r-121,l6821,9734r121,l6942,201xm6942,80l81,80r,120l81,9734r,120l6942,9854r,-120l202,9734r,-9534l6942,200r,-120xm7022,r-40,l6982,40r,9854l40,9894,40,40r6942,l6982,,,,,40,,9894r,42l7022,9936r,-41l7022,9894r,-9854l7022,40r,-40xe" fillcolor="#585858" stroked="f">
              <v:fill opacity="52428f"/>
              <v:stroke joinstyle="round"/>
              <v:formulas/>
              <v:path arrowok="t" o:connecttype="segments"/>
            </v:shape>
            <v:line id="_x0000_s1042" style="position:absolute" from="1447,5757" to="5521,5757" strokecolor="#d9d9d9" strokeweight="1.68pt"/>
            <v:shape id="_x0000_s1043" type="#_x0000_t202" style="position:absolute;width:7023;height:9936" filled="f" stroked="f">
              <v:textbox inset="0,0,0,0">
                <w:txbxContent>
                  <w:p w14:paraId="0B4A56BE" w14:textId="77777777" w:rsidR="004D16BA" w:rsidRDefault="004D16BA" w:rsidP="004D16BA">
                    <w:pPr>
                      <w:rPr>
                        <w:rFonts w:ascii="Calibri Light"/>
                        <w:sz w:val="96"/>
                      </w:rPr>
                    </w:pPr>
                  </w:p>
                  <w:p w14:paraId="3DEE7BF5" w14:textId="77777777" w:rsidR="004D16BA" w:rsidRDefault="004D16BA" w:rsidP="004D16BA">
                    <w:pPr>
                      <w:rPr>
                        <w:rFonts w:ascii="Calibri Light"/>
                        <w:sz w:val="96"/>
                      </w:rPr>
                    </w:pPr>
                  </w:p>
                  <w:p w14:paraId="0116440B" w14:textId="77777777" w:rsidR="004D16BA" w:rsidRDefault="004D16BA" w:rsidP="004D16BA">
                    <w:pPr>
                      <w:spacing w:before="2"/>
                      <w:rPr>
                        <w:rFonts w:ascii="Calibri Light"/>
                        <w:sz w:val="87"/>
                      </w:rPr>
                    </w:pPr>
                  </w:p>
                  <w:p w14:paraId="4E3D0BE6" w14:textId="77777777" w:rsidR="004D16BA" w:rsidRDefault="004D16BA" w:rsidP="004D16BA">
                    <w:pPr>
                      <w:spacing w:before="1" w:line="213" w:lineRule="auto"/>
                      <w:ind w:left="1903" w:right="1895" w:hanging="2"/>
                      <w:jc w:val="center"/>
                      <w:rPr>
                        <w:rFonts w:ascii="Calibri Light"/>
                        <w:sz w:val="96"/>
                      </w:rPr>
                    </w:pPr>
                    <w:r>
                      <w:rPr>
                        <w:rFonts w:ascii="Calibri Light"/>
                        <w:color w:val="FFFFFF"/>
                        <w:sz w:val="96"/>
                      </w:rPr>
                      <w:t>Activity</w:t>
                    </w:r>
                    <w:r>
                      <w:rPr>
                        <w:rFonts w:ascii="Calibri Light"/>
                        <w:color w:val="FFFFFF"/>
                        <w:spacing w:val="1"/>
                        <w:sz w:val="96"/>
                      </w:rPr>
                      <w:t xml:space="preserve"> </w:t>
                    </w:r>
                    <w:r>
                      <w:rPr>
                        <w:rFonts w:ascii="Calibri Light"/>
                        <w:color w:val="FFFFFF"/>
                        <w:spacing w:val="-3"/>
                        <w:sz w:val="96"/>
                      </w:rPr>
                      <w:t>Diagram</w:t>
                    </w:r>
                  </w:p>
                  <w:p w14:paraId="16FE4F59" w14:textId="77777777" w:rsidR="004D16BA" w:rsidRDefault="004D16BA" w:rsidP="004D16BA">
                    <w:pPr>
                      <w:spacing w:before="689"/>
                      <w:ind w:left="805" w:right="806"/>
                      <w:jc w:val="center"/>
                      <w:rPr>
                        <w:sz w:val="40"/>
                      </w:rPr>
                    </w:pPr>
                    <w:r>
                      <w:rPr>
                        <w:color w:val="FFFFFF"/>
                        <w:sz w:val="40"/>
                      </w:rPr>
                      <w:t>Activity</w:t>
                    </w:r>
                    <w:r>
                      <w:rPr>
                        <w:color w:val="FFFFFF"/>
                        <w:spacing w:val="-2"/>
                        <w:sz w:val="40"/>
                      </w:rPr>
                      <w:t xml:space="preserve"> </w:t>
                    </w:r>
                    <w:r>
                      <w:rPr>
                        <w:color w:val="FFFFFF"/>
                        <w:sz w:val="40"/>
                      </w:rPr>
                      <w:t>diagram</w:t>
                    </w:r>
                    <w:r>
                      <w:rPr>
                        <w:color w:val="FFFFFF"/>
                        <w:spacing w:val="-1"/>
                        <w:sz w:val="40"/>
                      </w:rPr>
                      <w:t xml:space="preserve"> </w:t>
                    </w:r>
                    <w:r>
                      <w:rPr>
                        <w:color w:val="FFFFFF"/>
                        <w:sz w:val="40"/>
                      </w:rPr>
                      <w:t>for</w:t>
                    </w:r>
                    <w:r>
                      <w:rPr>
                        <w:color w:val="FFFFFF"/>
                        <w:spacing w:val="-7"/>
                        <w:sz w:val="40"/>
                      </w:rPr>
                      <w:t xml:space="preserve"> </w:t>
                    </w:r>
                    <w:r>
                      <w:rPr>
                        <w:color w:val="FFFFFF"/>
                        <w:sz w:val="40"/>
                      </w:rPr>
                      <w:t>Booking</w:t>
                    </w:r>
                  </w:p>
                </w:txbxContent>
              </v:textbox>
            </v:shape>
            <w10:anchorlock/>
          </v:group>
        </w:pict>
      </w:r>
      <w:r w:rsidR="004D16BA">
        <w:rPr>
          <w:rFonts w:ascii="Calibri Light"/>
          <w:position w:val="30"/>
          <w:sz w:val="20"/>
        </w:rPr>
        <w:tab/>
      </w:r>
      <w:r w:rsidR="004D16BA">
        <w:rPr>
          <w:rFonts w:ascii="Calibri Light"/>
          <w:noProof/>
          <w:sz w:val="20"/>
        </w:rPr>
        <w:drawing>
          <wp:inline distT="0" distB="0" distL="0" distR="0" wp14:anchorId="17F61D25" wp14:editId="57C8DCD2">
            <wp:extent cx="4975785" cy="6651879"/>
            <wp:effectExtent l="0" t="0" r="0" b="0"/>
            <wp:docPr id="23"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png"/>
                    <pic:cNvPicPr/>
                  </pic:nvPicPr>
                  <pic:blipFill>
                    <a:blip r:embed="rId19" cstate="print"/>
                    <a:stretch>
                      <a:fillRect/>
                    </a:stretch>
                  </pic:blipFill>
                  <pic:spPr>
                    <a:xfrm>
                      <a:off x="0" y="0"/>
                      <a:ext cx="4975785" cy="6651879"/>
                    </a:xfrm>
                    <a:prstGeom prst="rect">
                      <a:avLst/>
                    </a:prstGeom>
                  </pic:spPr>
                </pic:pic>
              </a:graphicData>
            </a:graphic>
          </wp:inline>
        </w:drawing>
      </w:r>
    </w:p>
    <w:p w14:paraId="30B1DFC8" w14:textId="77777777" w:rsidR="004D16BA" w:rsidRDefault="004D16BA" w:rsidP="004D16BA">
      <w:pPr>
        <w:rPr>
          <w:rFonts w:ascii="Calibri Light"/>
          <w:sz w:val="20"/>
        </w:rPr>
        <w:sectPr w:rsidR="004D16BA">
          <w:pgSz w:w="19200" w:h="10800" w:orient="landscape"/>
          <w:pgMar w:top="160" w:right="0" w:bottom="0" w:left="0" w:header="720" w:footer="720" w:gutter="0"/>
          <w:cols w:space="720"/>
        </w:sectPr>
      </w:pPr>
    </w:p>
    <w:p w14:paraId="32E2D426" w14:textId="77777777" w:rsidR="004D16BA" w:rsidRDefault="00000000" w:rsidP="004D16BA">
      <w:pPr>
        <w:tabs>
          <w:tab w:val="left" w:pos="8116"/>
        </w:tabs>
        <w:ind w:left="432"/>
        <w:rPr>
          <w:rFonts w:ascii="Calibri Light"/>
          <w:sz w:val="20"/>
        </w:rPr>
      </w:pPr>
      <w:r>
        <w:rPr>
          <w:rFonts w:ascii="Calibri Light"/>
          <w:sz w:val="20"/>
        </w:rPr>
      </w:r>
      <w:r>
        <w:rPr>
          <w:rFonts w:ascii="Calibri Light"/>
          <w:sz w:val="20"/>
        </w:rPr>
        <w:pict w14:anchorId="7FAD6C4A">
          <v:group id="_x0000_s1034" style="width:351.15pt;height:496.8pt;mso-position-horizontal-relative:char;mso-position-vertical-relative:line" coordsize="7023,9936">
            <v:rect id="_x0000_s1035" style="position:absolute;left:100;top:100;width:6821;height:9735" fillcolor="#404040" stroked="f">
              <v:fill opacity="58853f"/>
            </v:rect>
            <v:shape id="_x0000_s1036" style="position:absolute;width:7023;height:9936" coordsize="7023,9936" o:spt="100" adj="0,,0" path="m6942,201r-121,l6821,9734r121,l6942,201xm6942,80l81,80r,120l81,9734r,120l6942,9854r,-120l202,9734r,-9534l6942,200r,-120xm7022,r-40,l6982,40r,9854l40,9894,40,40r6942,l6982,,,,,40,,9894r,42l7022,9936r,-41l7022,9894r,-9854l7022,40r,-40xe" fillcolor="#585858" stroked="f">
              <v:fill opacity="52428f"/>
              <v:stroke joinstyle="round"/>
              <v:formulas/>
              <v:path arrowok="t" o:connecttype="segments"/>
            </v:shape>
            <v:line id="_x0000_s1037" style="position:absolute" from="1447,5757" to="5521,5757" strokecolor="#d9d9d9" strokeweight="1.68pt"/>
            <v:shape id="_x0000_s1038" type="#_x0000_t202" style="position:absolute;width:7023;height:9936" filled="f" stroked="f">
              <v:textbox inset="0,0,0,0">
                <w:txbxContent>
                  <w:p w14:paraId="13153EEC" w14:textId="77777777" w:rsidR="004D16BA" w:rsidRDefault="004D16BA" w:rsidP="004D16BA">
                    <w:pPr>
                      <w:rPr>
                        <w:rFonts w:ascii="Calibri Light"/>
                        <w:sz w:val="96"/>
                      </w:rPr>
                    </w:pPr>
                  </w:p>
                  <w:p w14:paraId="311B9C02" w14:textId="77777777" w:rsidR="004D16BA" w:rsidRDefault="004D16BA" w:rsidP="004D16BA">
                    <w:pPr>
                      <w:rPr>
                        <w:rFonts w:ascii="Calibri Light"/>
                        <w:sz w:val="96"/>
                      </w:rPr>
                    </w:pPr>
                  </w:p>
                  <w:p w14:paraId="0B3CBC04" w14:textId="77777777" w:rsidR="004D16BA" w:rsidRDefault="004D16BA" w:rsidP="004D16BA">
                    <w:pPr>
                      <w:spacing w:before="2"/>
                      <w:rPr>
                        <w:rFonts w:ascii="Calibri Light"/>
                        <w:sz w:val="87"/>
                      </w:rPr>
                    </w:pPr>
                  </w:p>
                  <w:p w14:paraId="34059D47" w14:textId="77777777" w:rsidR="004D16BA" w:rsidRDefault="004D16BA" w:rsidP="004D16BA">
                    <w:pPr>
                      <w:spacing w:before="1" w:line="213" w:lineRule="auto"/>
                      <w:ind w:left="1903" w:right="1882" w:firstLine="52"/>
                      <w:rPr>
                        <w:rFonts w:ascii="Calibri Light"/>
                        <w:sz w:val="96"/>
                      </w:rPr>
                    </w:pPr>
                    <w:r>
                      <w:rPr>
                        <w:rFonts w:ascii="Calibri Light"/>
                        <w:color w:val="FFFFFF"/>
                        <w:sz w:val="96"/>
                      </w:rPr>
                      <w:t>Package</w:t>
                    </w:r>
                    <w:r>
                      <w:rPr>
                        <w:rFonts w:ascii="Calibri Light"/>
                        <w:color w:val="FFFFFF"/>
                        <w:spacing w:val="-215"/>
                        <w:sz w:val="96"/>
                      </w:rPr>
                      <w:t xml:space="preserve"> </w:t>
                    </w:r>
                    <w:r>
                      <w:rPr>
                        <w:rFonts w:ascii="Calibri Light"/>
                        <w:color w:val="FFFFFF"/>
                        <w:spacing w:val="-3"/>
                        <w:sz w:val="96"/>
                      </w:rPr>
                      <w:t>Diagram</w:t>
                    </w:r>
                  </w:p>
                </w:txbxContent>
              </v:textbox>
            </v:shape>
            <w10:anchorlock/>
          </v:group>
        </w:pict>
      </w:r>
      <w:r w:rsidR="004D16BA">
        <w:rPr>
          <w:rFonts w:ascii="Calibri Light"/>
          <w:sz w:val="20"/>
        </w:rPr>
        <w:tab/>
      </w:r>
      <w:r w:rsidR="004D16BA">
        <w:rPr>
          <w:rFonts w:ascii="Calibri Light"/>
          <w:noProof/>
          <w:position w:val="84"/>
          <w:sz w:val="20"/>
        </w:rPr>
        <w:drawing>
          <wp:inline distT="0" distB="0" distL="0" distR="0" wp14:anchorId="4FCC4FF6" wp14:editId="6C246AE1">
            <wp:extent cx="6517228" cy="5228939"/>
            <wp:effectExtent l="0" t="0" r="0" b="0"/>
            <wp:docPr id="25" name="image17.jpeg" descr="Diagram, engineering drawing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jpeg"/>
                    <pic:cNvPicPr/>
                  </pic:nvPicPr>
                  <pic:blipFill>
                    <a:blip r:embed="rId20" cstate="print"/>
                    <a:stretch>
                      <a:fillRect/>
                    </a:stretch>
                  </pic:blipFill>
                  <pic:spPr>
                    <a:xfrm>
                      <a:off x="0" y="0"/>
                      <a:ext cx="6517228" cy="5228939"/>
                    </a:xfrm>
                    <a:prstGeom prst="rect">
                      <a:avLst/>
                    </a:prstGeom>
                  </pic:spPr>
                </pic:pic>
              </a:graphicData>
            </a:graphic>
          </wp:inline>
        </w:drawing>
      </w:r>
    </w:p>
    <w:p w14:paraId="42F17D23" w14:textId="77777777" w:rsidR="004D16BA" w:rsidRDefault="004D16BA" w:rsidP="004D16BA">
      <w:pPr>
        <w:rPr>
          <w:rFonts w:ascii="Calibri Light"/>
          <w:sz w:val="20"/>
        </w:rPr>
        <w:sectPr w:rsidR="004D16BA">
          <w:pgSz w:w="19200" w:h="10800" w:orient="landscape"/>
          <w:pgMar w:top="400" w:right="0" w:bottom="280" w:left="0" w:header="720" w:footer="720" w:gutter="0"/>
          <w:cols w:space="720"/>
        </w:sectPr>
      </w:pPr>
    </w:p>
    <w:p w14:paraId="455A7E8F" w14:textId="77777777" w:rsidR="004D16BA" w:rsidRDefault="00000000" w:rsidP="004D16BA">
      <w:pPr>
        <w:pStyle w:val="BodyText"/>
        <w:rPr>
          <w:rFonts w:ascii="Calibri Light"/>
          <w:sz w:val="20"/>
        </w:rPr>
      </w:pPr>
      <w:r>
        <w:lastRenderedPageBreak/>
        <w:pict w14:anchorId="55916B1C">
          <v:group id="_x0000_s1112" style="position:absolute;margin-left:0;margin-top:0;width:370.8pt;height:540pt;z-index:251680768;mso-position-horizontal-relative:page;mso-position-vertical-relative:page" coordsize="7416,10800">
            <v:rect id="_x0000_s1113" style="position:absolute;width:7416;height:10800" fillcolor="black" stroked="f">
              <v:fill opacity="53199f"/>
            </v:rect>
            <v:shape id="_x0000_s1114" style="position:absolute;width:5175;height:10800" coordsize="5175,10800" path="m1369,l,,,10800r5174,l1369,xe" fillcolor="black" stroked="f">
              <v:fill opacity="22873f"/>
              <v:path arrowok="t"/>
            </v:shape>
            <v:shape id="_x0000_s1115" type="#_x0000_t202" style="position:absolute;width:7416;height:10800" filled="f" stroked="f">
              <v:textbox inset="0,0,0,0">
                <w:txbxContent>
                  <w:p w14:paraId="0BA75367" w14:textId="77777777" w:rsidR="004D16BA" w:rsidRDefault="004D16BA" w:rsidP="004D16BA">
                    <w:pPr>
                      <w:rPr>
                        <w:sz w:val="96"/>
                      </w:rPr>
                    </w:pPr>
                  </w:p>
                  <w:p w14:paraId="2D375403" w14:textId="77777777" w:rsidR="004D16BA" w:rsidRDefault="004D16BA" w:rsidP="004D16BA">
                    <w:pPr>
                      <w:rPr>
                        <w:sz w:val="96"/>
                      </w:rPr>
                    </w:pPr>
                  </w:p>
                  <w:p w14:paraId="3E9EB668" w14:textId="77777777" w:rsidR="004D16BA" w:rsidRDefault="004D16BA" w:rsidP="004D16BA">
                    <w:pPr>
                      <w:rPr>
                        <w:sz w:val="96"/>
                      </w:rPr>
                    </w:pPr>
                  </w:p>
                  <w:p w14:paraId="69C879E9" w14:textId="77777777" w:rsidR="004D16BA" w:rsidRDefault="004D16BA" w:rsidP="004D16BA">
                    <w:pPr>
                      <w:spacing w:before="2"/>
                      <w:rPr>
                        <w:sz w:val="76"/>
                      </w:rPr>
                    </w:pPr>
                  </w:p>
                  <w:p w14:paraId="4AF9E072" w14:textId="77777777" w:rsidR="004D16BA" w:rsidRDefault="004D16BA" w:rsidP="004D16BA">
                    <w:pPr>
                      <w:spacing w:line="220" w:lineRule="auto"/>
                      <w:ind w:left="1411"/>
                      <w:rPr>
                        <w:sz w:val="88"/>
                      </w:rPr>
                    </w:pPr>
                    <w:r>
                      <w:rPr>
                        <w:color w:val="FFFFFF"/>
                        <w:sz w:val="88"/>
                      </w:rPr>
                      <w:t>Contract</w:t>
                    </w:r>
                    <w:r>
                      <w:rPr>
                        <w:color w:val="FFFFFF"/>
                        <w:spacing w:val="1"/>
                        <w:sz w:val="88"/>
                      </w:rPr>
                      <w:t xml:space="preserve"> </w:t>
                    </w:r>
                    <w:r>
                      <w:rPr>
                        <w:color w:val="FFFFFF"/>
                        <w:sz w:val="88"/>
                      </w:rPr>
                      <w:t>Operation</w:t>
                    </w:r>
                    <w:r>
                      <w:rPr>
                        <w:color w:val="FFFFFF"/>
                        <w:spacing w:val="20"/>
                        <w:sz w:val="88"/>
                      </w:rPr>
                      <w:t xml:space="preserve"> </w:t>
                    </w:r>
                    <w:r>
                      <w:rPr>
                        <w:color w:val="FFFFFF"/>
                        <w:sz w:val="88"/>
                      </w:rPr>
                      <w:t>1</w:t>
                    </w:r>
                  </w:p>
                </w:txbxContent>
              </v:textbox>
            </v:shape>
            <w10:wrap anchorx="page" anchory="page"/>
          </v:group>
        </w:pict>
      </w:r>
    </w:p>
    <w:p w14:paraId="3BB5FB6E" w14:textId="77777777" w:rsidR="004D16BA" w:rsidRDefault="004D16BA" w:rsidP="004D16BA">
      <w:pPr>
        <w:pStyle w:val="BodyText"/>
        <w:rPr>
          <w:rFonts w:ascii="Calibri Light"/>
          <w:sz w:val="20"/>
        </w:rPr>
      </w:pPr>
    </w:p>
    <w:p w14:paraId="4F7B8FBD" w14:textId="77777777" w:rsidR="004D16BA" w:rsidRDefault="004D16BA" w:rsidP="004D16BA">
      <w:pPr>
        <w:pStyle w:val="BodyText"/>
        <w:spacing w:before="10"/>
        <w:rPr>
          <w:rFonts w:ascii="Calibri Light"/>
          <w:sz w:val="29"/>
        </w:rPr>
      </w:pPr>
    </w:p>
    <w:p w14:paraId="52462B43" w14:textId="77777777" w:rsidR="004D16BA" w:rsidRDefault="004D16BA" w:rsidP="004D16BA">
      <w:pPr>
        <w:pStyle w:val="ListParagraph"/>
        <w:numPr>
          <w:ilvl w:val="1"/>
          <w:numId w:val="23"/>
        </w:numPr>
        <w:tabs>
          <w:tab w:val="left" w:pos="8945"/>
        </w:tabs>
        <w:spacing w:before="84" w:line="537" w:lineRule="exact"/>
        <w:rPr>
          <w:rFonts w:ascii="Arial MT" w:hAnsi="Arial MT"/>
          <w:b/>
          <w:sz w:val="48"/>
        </w:rPr>
      </w:pPr>
      <w:r>
        <w:rPr>
          <w:rFonts w:ascii="Times New Roman" w:hAnsi="Times New Roman"/>
          <w:b/>
          <w:sz w:val="48"/>
        </w:rPr>
        <w:t>Operation:</w:t>
      </w:r>
    </w:p>
    <w:p w14:paraId="68F68EDE" w14:textId="77777777" w:rsidR="004D16BA" w:rsidRDefault="004D16BA" w:rsidP="004D16BA">
      <w:pPr>
        <w:pStyle w:val="BodyText"/>
        <w:spacing w:line="511" w:lineRule="exact"/>
        <w:ind w:left="10024"/>
      </w:pPr>
      <w:proofErr w:type="spellStart"/>
      <w:proofErr w:type="gramStart"/>
      <w:r>
        <w:t>convertcurrency</w:t>
      </w:r>
      <w:proofErr w:type="spellEnd"/>
      <w:r>
        <w:t>(</w:t>
      </w:r>
      <w:proofErr w:type="spellStart"/>
      <w:proofErr w:type="gramEnd"/>
      <w:r>
        <w:t>enteramount</w:t>
      </w:r>
      <w:proofErr w:type="spellEnd"/>
      <w:r>
        <w:t>:</w:t>
      </w:r>
      <w:r>
        <w:rPr>
          <w:spacing w:val="-13"/>
        </w:rPr>
        <w:t xml:space="preserve"> </w:t>
      </w:r>
      <w:proofErr w:type="spellStart"/>
      <w:r>
        <w:t>interger</w:t>
      </w:r>
      <w:proofErr w:type="spellEnd"/>
      <w:r>
        <w:t>,</w:t>
      </w:r>
    </w:p>
    <w:p w14:paraId="55D3B935" w14:textId="77777777" w:rsidR="004D16BA" w:rsidRDefault="004D16BA" w:rsidP="004D16BA">
      <w:pPr>
        <w:pStyle w:val="BodyText"/>
        <w:spacing w:line="528" w:lineRule="exact"/>
        <w:ind w:left="8944"/>
      </w:pPr>
      <w:proofErr w:type="spellStart"/>
      <w:r>
        <w:t>currenecy</w:t>
      </w:r>
      <w:proofErr w:type="spellEnd"/>
      <w:r>
        <w:t>)</w:t>
      </w:r>
    </w:p>
    <w:p w14:paraId="367508EF" w14:textId="77777777" w:rsidR="004D16BA" w:rsidRDefault="004D16BA" w:rsidP="004D16BA">
      <w:pPr>
        <w:pStyle w:val="ListParagraph"/>
        <w:numPr>
          <w:ilvl w:val="1"/>
          <w:numId w:val="23"/>
        </w:numPr>
        <w:tabs>
          <w:tab w:val="left" w:pos="8945"/>
          <w:tab w:val="left" w:pos="15786"/>
        </w:tabs>
        <w:spacing w:before="414" w:line="220" w:lineRule="auto"/>
        <w:ind w:right="1713"/>
        <w:rPr>
          <w:rFonts w:ascii="Arial MT" w:hAnsi="Arial MT"/>
          <w:sz w:val="48"/>
        </w:rPr>
      </w:pPr>
      <w:r>
        <w:rPr>
          <w:rFonts w:ascii="Times New Roman" w:hAnsi="Times New Roman"/>
          <w:b/>
          <w:sz w:val="48"/>
        </w:rPr>
        <w:t>Cross</w:t>
      </w:r>
      <w:r>
        <w:rPr>
          <w:rFonts w:ascii="Times New Roman" w:hAnsi="Times New Roman"/>
          <w:b/>
          <w:spacing w:val="-6"/>
          <w:sz w:val="48"/>
        </w:rPr>
        <w:t xml:space="preserve"> </w:t>
      </w:r>
      <w:r>
        <w:rPr>
          <w:rFonts w:ascii="Times New Roman" w:hAnsi="Times New Roman"/>
          <w:b/>
          <w:sz w:val="48"/>
        </w:rPr>
        <w:t>Reference:</w:t>
      </w:r>
      <w:r>
        <w:rPr>
          <w:rFonts w:ascii="Times New Roman" w:hAnsi="Times New Roman"/>
          <w:b/>
          <w:sz w:val="48"/>
        </w:rPr>
        <w:tab/>
      </w:r>
      <w:proofErr w:type="spellStart"/>
      <w:r>
        <w:rPr>
          <w:rFonts w:ascii="Times New Roman" w:hAnsi="Times New Roman"/>
          <w:spacing w:val="-2"/>
          <w:sz w:val="48"/>
        </w:rPr>
        <w:t>Usecase</w:t>
      </w:r>
      <w:proofErr w:type="spellEnd"/>
      <w:r>
        <w:rPr>
          <w:rFonts w:ascii="Times New Roman" w:hAnsi="Times New Roman"/>
          <w:spacing w:val="-2"/>
          <w:sz w:val="48"/>
        </w:rPr>
        <w:t>:</w:t>
      </w:r>
      <w:r>
        <w:rPr>
          <w:rFonts w:ascii="Times New Roman" w:hAnsi="Times New Roman"/>
          <w:spacing w:val="-117"/>
          <w:sz w:val="48"/>
        </w:rPr>
        <w:t xml:space="preserve"> </w:t>
      </w:r>
      <w:proofErr w:type="spellStart"/>
      <w:r>
        <w:rPr>
          <w:rFonts w:ascii="Times New Roman" w:hAnsi="Times New Roman"/>
          <w:sz w:val="48"/>
        </w:rPr>
        <w:t>Convertcurrency</w:t>
      </w:r>
      <w:proofErr w:type="spellEnd"/>
    </w:p>
    <w:p w14:paraId="42E49B21" w14:textId="77777777" w:rsidR="004D16BA" w:rsidRDefault="00000000" w:rsidP="004D16BA">
      <w:pPr>
        <w:pStyle w:val="ListParagraph"/>
        <w:numPr>
          <w:ilvl w:val="1"/>
          <w:numId w:val="23"/>
        </w:numPr>
        <w:tabs>
          <w:tab w:val="left" w:pos="8945"/>
          <w:tab w:val="left" w:pos="15786"/>
        </w:tabs>
        <w:spacing w:before="382" w:line="446" w:lineRule="auto"/>
        <w:ind w:right="1638"/>
        <w:rPr>
          <w:rFonts w:ascii="Arial MT" w:hAnsi="Arial MT"/>
          <w:sz w:val="48"/>
        </w:rPr>
      </w:pPr>
      <w:r>
        <w:pict w14:anchorId="46C6ED55">
          <v:shape id="_x0000_s1141" type="#_x0000_t202" style="position:absolute;left:0;text-align:left;margin-left:447.25pt;margin-top:46.1pt;width:368.65pt;height:26.65pt;z-index:-251623424;mso-position-horizontal-relative:page" filled="f" stroked="f">
            <v:textbox inset="0,0,0,0">
              <w:txbxContent>
                <w:p w14:paraId="6062D260" w14:textId="77777777" w:rsidR="004D16BA" w:rsidRDefault="004D16BA" w:rsidP="004D16BA">
                  <w:pPr>
                    <w:pStyle w:val="BodyText"/>
                    <w:spacing w:line="532" w:lineRule="exact"/>
                  </w:pPr>
                  <w:r>
                    <w:t>enter</w:t>
                  </w:r>
                  <w:r>
                    <w:rPr>
                      <w:spacing w:val="-7"/>
                    </w:rPr>
                    <w:t xml:space="preserve"> </w:t>
                  </w:r>
                  <w:r>
                    <w:t>amount</w:t>
                  </w:r>
                  <w:r>
                    <w:rPr>
                      <w:spacing w:val="-5"/>
                    </w:rPr>
                    <w:t xml:space="preserve"> </w:t>
                  </w:r>
                  <w:r>
                    <w:t>if</w:t>
                  </w:r>
                  <w:r>
                    <w:rPr>
                      <w:spacing w:val="-5"/>
                    </w:rPr>
                    <w:t xml:space="preserve"> </w:t>
                  </w:r>
                  <w:r>
                    <w:t>he/she</w:t>
                  </w:r>
                  <w:r>
                    <w:rPr>
                      <w:spacing w:val="-5"/>
                    </w:rPr>
                    <w:t xml:space="preserve"> </w:t>
                  </w:r>
                  <w:r>
                    <w:t>want</w:t>
                  </w:r>
                  <w:r>
                    <w:rPr>
                      <w:spacing w:val="-5"/>
                    </w:rPr>
                    <w:t xml:space="preserve"> </w:t>
                  </w:r>
                  <w:r>
                    <w:t>to</w:t>
                  </w:r>
                  <w:r>
                    <w:rPr>
                      <w:spacing w:val="-4"/>
                    </w:rPr>
                    <w:t xml:space="preserve"> </w:t>
                  </w:r>
                  <w:r>
                    <w:t>convert</w:t>
                  </w:r>
                </w:p>
              </w:txbxContent>
            </v:textbox>
            <w10:wrap anchorx="page"/>
          </v:shape>
        </w:pict>
      </w:r>
      <w:r w:rsidR="004D16BA">
        <w:rPr>
          <w:rFonts w:ascii="Times New Roman" w:hAnsi="Times New Roman"/>
          <w:b/>
          <w:sz w:val="48"/>
        </w:rPr>
        <w:t>Precondition:</w:t>
      </w:r>
      <w:r w:rsidR="004D16BA">
        <w:rPr>
          <w:rFonts w:ascii="Times New Roman" w:hAnsi="Times New Roman"/>
          <w:b/>
          <w:sz w:val="48"/>
        </w:rPr>
        <w:tab/>
      </w:r>
      <w:r w:rsidR="004D16BA">
        <w:rPr>
          <w:rFonts w:ascii="Times New Roman" w:hAnsi="Times New Roman"/>
          <w:sz w:val="48"/>
        </w:rPr>
        <w:t>User will</w:t>
      </w:r>
      <w:r w:rsidR="004D16BA">
        <w:rPr>
          <w:rFonts w:ascii="Times New Roman" w:hAnsi="Times New Roman"/>
          <w:spacing w:val="-118"/>
          <w:sz w:val="48"/>
        </w:rPr>
        <w:t xml:space="preserve"> </w:t>
      </w:r>
      <w:r w:rsidR="004D16BA">
        <w:rPr>
          <w:rFonts w:ascii="Times New Roman" w:hAnsi="Times New Roman"/>
          <w:sz w:val="48"/>
        </w:rPr>
        <w:t>currency.</w:t>
      </w:r>
    </w:p>
    <w:p w14:paraId="572026D1" w14:textId="77777777" w:rsidR="004D16BA" w:rsidRDefault="004D16BA" w:rsidP="004D16BA">
      <w:pPr>
        <w:tabs>
          <w:tab w:val="left" w:pos="15786"/>
        </w:tabs>
        <w:spacing w:line="441" w:lineRule="exact"/>
        <w:ind w:left="8584"/>
        <w:rPr>
          <w:sz w:val="48"/>
        </w:rPr>
      </w:pPr>
      <w:r>
        <w:rPr>
          <w:b/>
          <w:sz w:val="48"/>
        </w:rPr>
        <w:t>Post</w:t>
      </w:r>
      <w:r>
        <w:rPr>
          <w:b/>
          <w:spacing w:val="4"/>
          <w:sz w:val="48"/>
        </w:rPr>
        <w:t xml:space="preserve"> </w:t>
      </w:r>
      <w:r>
        <w:rPr>
          <w:b/>
          <w:sz w:val="48"/>
        </w:rPr>
        <w:t>condition:</w:t>
      </w:r>
      <w:r>
        <w:rPr>
          <w:b/>
          <w:sz w:val="48"/>
        </w:rPr>
        <w:tab/>
      </w:r>
      <w:r>
        <w:rPr>
          <w:sz w:val="48"/>
        </w:rPr>
        <w:t>User</w:t>
      </w:r>
      <w:r>
        <w:rPr>
          <w:spacing w:val="1"/>
          <w:sz w:val="48"/>
        </w:rPr>
        <w:t xml:space="preserve"> </w:t>
      </w:r>
      <w:r>
        <w:rPr>
          <w:sz w:val="48"/>
        </w:rPr>
        <w:t>will</w:t>
      </w:r>
    </w:p>
    <w:p w14:paraId="077DF400" w14:textId="77777777" w:rsidR="004D16BA" w:rsidRDefault="004D16BA" w:rsidP="004D16BA">
      <w:pPr>
        <w:pStyle w:val="BodyText"/>
        <w:spacing w:line="519" w:lineRule="exact"/>
        <w:ind w:left="8584"/>
      </w:pPr>
      <w:r>
        <w:t>have the</w:t>
      </w:r>
      <w:r>
        <w:rPr>
          <w:spacing w:val="-8"/>
        </w:rPr>
        <w:t xml:space="preserve"> </w:t>
      </w:r>
      <w:r>
        <w:t>currency</w:t>
      </w:r>
      <w:r>
        <w:rPr>
          <w:spacing w:val="6"/>
        </w:rPr>
        <w:t xml:space="preserve"> </w:t>
      </w:r>
      <w:r>
        <w:t>that</w:t>
      </w:r>
      <w:r>
        <w:rPr>
          <w:spacing w:val="-5"/>
        </w:rPr>
        <w:t xml:space="preserve"> </w:t>
      </w:r>
      <w:r>
        <w:t>the</w:t>
      </w:r>
      <w:r>
        <w:rPr>
          <w:spacing w:val="-4"/>
        </w:rPr>
        <w:t xml:space="preserve"> </w:t>
      </w:r>
      <w:r>
        <w:t>system</w:t>
      </w:r>
      <w:r>
        <w:rPr>
          <w:spacing w:val="13"/>
        </w:rPr>
        <w:t xml:space="preserve"> </w:t>
      </w:r>
      <w:proofErr w:type="gramStart"/>
      <w:r>
        <w:t>want</w:t>
      </w:r>
      <w:proofErr w:type="gramEnd"/>
      <w:r>
        <w:rPr>
          <w:spacing w:val="-1"/>
        </w:rPr>
        <w:t xml:space="preserve"> </w:t>
      </w:r>
      <w:r>
        <w:t>he/she</w:t>
      </w:r>
    </w:p>
    <w:p w14:paraId="06064FD6" w14:textId="77777777" w:rsidR="004D16BA" w:rsidRDefault="004D16BA" w:rsidP="004D16BA">
      <w:pPr>
        <w:pStyle w:val="BodyText"/>
        <w:spacing w:line="511" w:lineRule="exact"/>
        <w:ind w:left="8584"/>
      </w:pPr>
      <w:r>
        <w:t>will</w:t>
      </w:r>
      <w:r>
        <w:rPr>
          <w:spacing w:val="-3"/>
        </w:rPr>
        <w:t xml:space="preserve"> </w:t>
      </w:r>
      <w:r>
        <w:t>not</w:t>
      </w:r>
      <w:r>
        <w:rPr>
          <w:spacing w:val="1"/>
        </w:rPr>
        <w:t xml:space="preserve"> </w:t>
      </w:r>
      <w:r>
        <w:t>have</w:t>
      </w:r>
      <w:r>
        <w:rPr>
          <w:spacing w:val="-1"/>
        </w:rPr>
        <w:t xml:space="preserve"> </w:t>
      </w:r>
      <w:r>
        <w:t>if</w:t>
      </w:r>
    </w:p>
    <w:p w14:paraId="3B31822F" w14:textId="77777777" w:rsidR="004D16BA" w:rsidRDefault="004D16BA" w:rsidP="004D16BA">
      <w:pPr>
        <w:pStyle w:val="BodyText"/>
        <w:spacing w:line="528" w:lineRule="exact"/>
        <w:ind w:left="8584"/>
      </w:pPr>
      <w:r>
        <w:t>he/she</w:t>
      </w:r>
      <w:r>
        <w:rPr>
          <w:spacing w:val="-1"/>
        </w:rPr>
        <w:t xml:space="preserve"> </w:t>
      </w:r>
      <w:proofErr w:type="gramStart"/>
      <w:r>
        <w:t>want</w:t>
      </w:r>
      <w:proofErr w:type="gramEnd"/>
      <w:r>
        <w:rPr>
          <w:spacing w:val="1"/>
        </w:rPr>
        <w:t xml:space="preserve"> </w:t>
      </w:r>
      <w:r>
        <w:t>to visit</w:t>
      </w:r>
      <w:r>
        <w:rPr>
          <w:spacing w:val="-5"/>
        </w:rPr>
        <w:t xml:space="preserve"> </w:t>
      </w:r>
      <w:r>
        <w:t>somewhere.</w:t>
      </w:r>
    </w:p>
    <w:p w14:paraId="755C1CD0" w14:textId="77777777" w:rsidR="004D16BA" w:rsidRDefault="004D16BA" w:rsidP="004D16BA">
      <w:pPr>
        <w:spacing w:line="528" w:lineRule="exact"/>
        <w:sectPr w:rsidR="004D16BA">
          <w:pgSz w:w="19200" w:h="10800" w:orient="landscape"/>
          <w:pgMar w:top="0" w:right="0" w:bottom="0" w:left="0" w:header="720" w:footer="720" w:gutter="0"/>
          <w:cols w:space="720"/>
        </w:sectPr>
      </w:pPr>
    </w:p>
    <w:p w14:paraId="69CA4C4C" w14:textId="77777777" w:rsidR="004D16BA" w:rsidRDefault="00000000" w:rsidP="004D16BA">
      <w:pPr>
        <w:pStyle w:val="BodyText"/>
        <w:rPr>
          <w:sz w:val="20"/>
        </w:rPr>
      </w:pPr>
      <w:r>
        <w:lastRenderedPageBreak/>
        <w:pict w14:anchorId="588BBFC0">
          <v:group id="_x0000_s1116" style="position:absolute;margin-left:0;margin-top:0;width:370.8pt;height:540pt;z-index:251681792;mso-position-horizontal-relative:page;mso-position-vertical-relative:page" coordsize="7416,10800">
            <v:rect id="_x0000_s1117" style="position:absolute;width:7416;height:10800" fillcolor="black" stroked="f">
              <v:fill opacity="53199f"/>
            </v:rect>
            <v:shape id="_x0000_s1118" style="position:absolute;width:5175;height:10800" coordsize="5175,10800" path="m1369,l,,,10800r5174,l1369,xe" fillcolor="black" stroked="f">
              <v:fill opacity="22873f"/>
              <v:path arrowok="t"/>
            </v:shape>
            <v:shape id="_x0000_s1119" type="#_x0000_t202" style="position:absolute;width:7416;height:10800" filled="f" stroked="f">
              <v:textbox inset="0,0,0,0">
                <w:txbxContent>
                  <w:p w14:paraId="540DF8AE" w14:textId="77777777" w:rsidR="004D16BA" w:rsidRDefault="004D16BA" w:rsidP="004D16BA">
                    <w:pPr>
                      <w:rPr>
                        <w:sz w:val="96"/>
                      </w:rPr>
                    </w:pPr>
                  </w:p>
                  <w:p w14:paraId="370A0E0B" w14:textId="77777777" w:rsidR="004D16BA" w:rsidRDefault="004D16BA" w:rsidP="004D16BA">
                    <w:pPr>
                      <w:rPr>
                        <w:sz w:val="96"/>
                      </w:rPr>
                    </w:pPr>
                  </w:p>
                  <w:p w14:paraId="17C985E1" w14:textId="77777777" w:rsidR="004D16BA" w:rsidRDefault="004D16BA" w:rsidP="004D16BA">
                    <w:pPr>
                      <w:rPr>
                        <w:sz w:val="96"/>
                      </w:rPr>
                    </w:pPr>
                  </w:p>
                  <w:p w14:paraId="2921BFF6" w14:textId="77777777" w:rsidR="004D16BA" w:rsidRDefault="004D16BA" w:rsidP="004D16BA">
                    <w:pPr>
                      <w:spacing w:before="2"/>
                      <w:rPr>
                        <w:sz w:val="76"/>
                      </w:rPr>
                    </w:pPr>
                  </w:p>
                  <w:p w14:paraId="0ECE1530" w14:textId="77777777" w:rsidR="004D16BA" w:rsidRDefault="004D16BA" w:rsidP="004D16BA">
                    <w:pPr>
                      <w:spacing w:line="220" w:lineRule="auto"/>
                      <w:ind w:left="1411"/>
                      <w:rPr>
                        <w:sz w:val="88"/>
                      </w:rPr>
                    </w:pPr>
                    <w:r>
                      <w:rPr>
                        <w:color w:val="FFFFFF"/>
                        <w:sz w:val="88"/>
                      </w:rPr>
                      <w:t>Contract</w:t>
                    </w:r>
                    <w:r>
                      <w:rPr>
                        <w:color w:val="FFFFFF"/>
                        <w:spacing w:val="1"/>
                        <w:sz w:val="88"/>
                      </w:rPr>
                      <w:t xml:space="preserve"> </w:t>
                    </w:r>
                    <w:r>
                      <w:rPr>
                        <w:color w:val="FFFFFF"/>
                        <w:sz w:val="88"/>
                      </w:rPr>
                      <w:t>Operation</w:t>
                    </w:r>
                    <w:r>
                      <w:rPr>
                        <w:color w:val="FFFFFF"/>
                        <w:spacing w:val="20"/>
                        <w:sz w:val="88"/>
                      </w:rPr>
                      <w:t xml:space="preserve"> </w:t>
                    </w:r>
                    <w:r>
                      <w:rPr>
                        <w:color w:val="FFFFFF"/>
                        <w:sz w:val="88"/>
                      </w:rPr>
                      <w:t>1</w:t>
                    </w:r>
                  </w:p>
                </w:txbxContent>
              </v:textbox>
            </v:shape>
            <w10:wrap anchorx="page" anchory="page"/>
          </v:group>
        </w:pict>
      </w:r>
    </w:p>
    <w:p w14:paraId="10DDFFD1" w14:textId="77777777" w:rsidR="004D16BA" w:rsidRDefault="004D16BA" w:rsidP="004D16BA">
      <w:pPr>
        <w:pStyle w:val="BodyText"/>
        <w:rPr>
          <w:sz w:val="20"/>
        </w:rPr>
      </w:pPr>
    </w:p>
    <w:p w14:paraId="2FABA03C" w14:textId="77777777" w:rsidR="004D16BA" w:rsidRDefault="004D16BA" w:rsidP="004D16BA">
      <w:pPr>
        <w:pStyle w:val="BodyText"/>
        <w:rPr>
          <w:sz w:val="20"/>
        </w:rPr>
      </w:pPr>
    </w:p>
    <w:p w14:paraId="662EF72F" w14:textId="77777777" w:rsidR="004D16BA" w:rsidRDefault="004D16BA" w:rsidP="004D16BA">
      <w:pPr>
        <w:pStyle w:val="BodyText"/>
        <w:rPr>
          <w:sz w:val="20"/>
        </w:rPr>
      </w:pPr>
    </w:p>
    <w:p w14:paraId="32CDBAAA" w14:textId="77777777" w:rsidR="004D16BA" w:rsidRDefault="004D16BA" w:rsidP="004D16BA">
      <w:pPr>
        <w:pStyle w:val="BodyText"/>
        <w:spacing w:before="10"/>
        <w:rPr>
          <w:sz w:val="27"/>
        </w:rPr>
      </w:pPr>
    </w:p>
    <w:p w14:paraId="197ED783" w14:textId="77777777" w:rsidR="004D16BA" w:rsidRDefault="004D16BA" w:rsidP="004D16BA">
      <w:pPr>
        <w:pStyle w:val="ListParagraph"/>
        <w:numPr>
          <w:ilvl w:val="1"/>
          <w:numId w:val="23"/>
        </w:numPr>
        <w:tabs>
          <w:tab w:val="left" w:pos="8944"/>
          <w:tab w:val="left" w:pos="8945"/>
          <w:tab w:val="left" w:pos="14345"/>
        </w:tabs>
        <w:spacing w:before="90" w:line="377" w:lineRule="exact"/>
        <w:rPr>
          <w:rFonts w:ascii="Arial MT" w:hAnsi="Arial MT"/>
          <w:sz w:val="34"/>
        </w:rPr>
      </w:pPr>
      <w:r>
        <w:rPr>
          <w:rFonts w:ascii="Times New Roman" w:hAnsi="Times New Roman"/>
          <w:b/>
          <w:sz w:val="34"/>
        </w:rPr>
        <w:t>Operation:</w:t>
      </w:r>
      <w:r>
        <w:rPr>
          <w:rFonts w:ascii="Times New Roman" w:hAnsi="Times New Roman"/>
          <w:b/>
          <w:sz w:val="34"/>
        </w:rPr>
        <w:tab/>
      </w:r>
      <w:r>
        <w:rPr>
          <w:rFonts w:ascii="Times New Roman" w:hAnsi="Times New Roman"/>
          <w:sz w:val="34"/>
        </w:rPr>
        <w:t>booking</w:t>
      </w:r>
      <w:r>
        <w:rPr>
          <w:rFonts w:ascii="Times New Roman" w:hAnsi="Times New Roman"/>
          <w:spacing w:val="-7"/>
          <w:sz w:val="34"/>
        </w:rPr>
        <w:t xml:space="preserve"> </w:t>
      </w:r>
      <w:r>
        <w:rPr>
          <w:rFonts w:ascii="Times New Roman" w:hAnsi="Times New Roman"/>
          <w:sz w:val="34"/>
        </w:rPr>
        <w:t>(</w:t>
      </w:r>
      <w:proofErr w:type="spellStart"/>
      <w:r>
        <w:rPr>
          <w:rFonts w:ascii="Times New Roman" w:hAnsi="Times New Roman"/>
          <w:sz w:val="34"/>
        </w:rPr>
        <w:t>enteramount</w:t>
      </w:r>
      <w:proofErr w:type="spellEnd"/>
      <w:r>
        <w:rPr>
          <w:rFonts w:ascii="Times New Roman" w:hAnsi="Times New Roman"/>
          <w:spacing w:val="3"/>
          <w:sz w:val="34"/>
        </w:rPr>
        <w:t xml:space="preserve"> </w:t>
      </w:r>
      <w:r>
        <w:rPr>
          <w:rFonts w:ascii="Times New Roman" w:hAnsi="Times New Roman"/>
          <w:sz w:val="34"/>
        </w:rPr>
        <w:t>of</w:t>
      </w:r>
    </w:p>
    <w:p w14:paraId="321E8891" w14:textId="77777777" w:rsidR="004D16BA" w:rsidRDefault="004D16BA" w:rsidP="004D16BA">
      <w:pPr>
        <w:spacing w:line="376" w:lineRule="exact"/>
        <w:ind w:left="8944"/>
        <w:rPr>
          <w:sz w:val="34"/>
        </w:rPr>
      </w:pPr>
      <w:r>
        <w:rPr>
          <w:sz w:val="34"/>
        </w:rPr>
        <w:t>booking:</w:t>
      </w:r>
      <w:r>
        <w:rPr>
          <w:spacing w:val="-8"/>
          <w:sz w:val="34"/>
        </w:rPr>
        <w:t xml:space="preserve"> </w:t>
      </w:r>
      <w:proofErr w:type="spellStart"/>
      <w:r>
        <w:rPr>
          <w:sz w:val="34"/>
        </w:rPr>
        <w:t>interger</w:t>
      </w:r>
      <w:proofErr w:type="spellEnd"/>
      <w:r>
        <w:rPr>
          <w:sz w:val="34"/>
        </w:rPr>
        <w:t>,</w:t>
      </w:r>
      <w:r>
        <w:rPr>
          <w:spacing w:val="-12"/>
          <w:sz w:val="34"/>
        </w:rPr>
        <w:t xml:space="preserve"> </w:t>
      </w:r>
      <w:proofErr w:type="spellStart"/>
      <w:proofErr w:type="gramStart"/>
      <w:r>
        <w:rPr>
          <w:sz w:val="34"/>
        </w:rPr>
        <w:t>Date:integer</w:t>
      </w:r>
      <w:proofErr w:type="spellEnd"/>
      <w:proofErr w:type="gramEnd"/>
      <w:r>
        <w:rPr>
          <w:sz w:val="34"/>
        </w:rPr>
        <w:t>)</w:t>
      </w:r>
    </w:p>
    <w:p w14:paraId="586A038F" w14:textId="77777777" w:rsidR="004D16BA" w:rsidRDefault="004D16BA" w:rsidP="004D16BA">
      <w:pPr>
        <w:pStyle w:val="BodyText"/>
        <w:spacing w:before="8"/>
        <w:rPr>
          <w:sz w:val="32"/>
        </w:rPr>
      </w:pPr>
    </w:p>
    <w:p w14:paraId="76175977" w14:textId="77777777" w:rsidR="004D16BA" w:rsidRDefault="004D16BA" w:rsidP="004D16BA">
      <w:pPr>
        <w:pStyle w:val="ListParagraph"/>
        <w:numPr>
          <w:ilvl w:val="1"/>
          <w:numId w:val="23"/>
        </w:numPr>
        <w:tabs>
          <w:tab w:val="left" w:pos="8944"/>
          <w:tab w:val="left" w:pos="8945"/>
          <w:tab w:val="left" w:pos="14345"/>
        </w:tabs>
        <w:spacing w:before="0"/>
        <w:rPr>
          <w:rFonts w:ascii="Arial MT" w:hAnsi="Arial MT"/>
          <w:sz w:val="34"/>
        </w:rPr>
      </w:pPr>
      <w:r>
        <w:rPr>
          <w:rFonts w:ascii="Times New Roman" w:hAnsi="Times New Roman"/>
          <w:b/>
          <w:sz w:val="34"/>
        </w:rPr>
        <w:t>Cross</w:t>
      </w:r>
      <w:r>
        <w:rPr>
          <w:rFonts w:ascii="Times New Roman" w:hAnsi="Times New Roman"/>
          <w:b/>
          <w:spacing w:val="-9"/>
          <w:sz w:val="34"/>
        </w:rPr>
        <w:t xml:space="preserve"> </w:t>
      </w:r>
      <w:r>
        <w:rPr>
          <w:rFonts w:ascii="Times New Roman" w:hAnsi="Times New Roman"/>
          <w:b/>
          <w:sz w:val="34"/>
        </w:rPr>
        <w:t>Reference:</w:t>
      </w:r>
      <w:r>
        <w:rPr>
          <w:rFonts w:ascii="Times New Roman" w:hAnsi="Times New Roman"/>
          <w:b/>
          <w:sz w:val="34"/>
        </w:rPr>
        <w:tab/>
      </w:r>
      <w:proofErr w:type="spellStart"/>
      <w:r>
        <w:rPr>
          <w:rFonts w:ascii="Times New Roman" w:hAnsi="Times New Roman"/>
          <w:sz w:val="34"/>
        </w:rPr>
        <w:t>Usecase</w:t>
      </w:r>
      <w:proofErr w:type="spellEnd"/>
      <w:r>
        <w:rPr>
          <w:rFonts w:ascii="Times New Roman" w:hAnsi="Times New Roman"/>
          <w:sz w:val="34"/>
        </w:rPr>
        <w:t>:</w:t>
      </w:r>
      <w:r>
        <w:rPr>
          <w:rFonts w:ascii="Times New Roman" w:hAnsi="Times New Roman"/>
          <w:spacing w:val="-7"/>
          <w:sz w:val="34"/>
        </w:rPr>
        <w:t xml:space="preserve"> </w:t>
      </w:r>
      <w:proofErr w:type="gramStart"/>
      <w:r>
        <w:rPr>
          <w:rFonts w:ascii="Times New Roman" w:hAnsi="Times New Roman"/>
          <w:sz w:val="34"/>
        </w:rPr>
        <w:t>booking</w:t>
      </w:r>
      <w:r>
        <w:rPr>
          <w:rFonts w:ascii="Times New Roman" w:hAnsi="Times New Roman"/>
          <w:spacing w:val="-2"/>
          <w:sz w:val="34"/>
        </w:rPr>
        <w:t xml:space="preserve"> </w:t>
      </w:r>
      <w:r>
        <w:rPr>
          <w:rFonts w:ascii="Times New Roman" w:hAnsi="Times New Roman"/>
          <w:sz w:val="34"/>
        </w:rPr>
        <w:t>.</w:t>
      </w:r>
      <w:proofErr w:type="gramEnd"/>
    </w:p>
    <w:p w14:paraId="78D0263C" w14:textId="77777777" w:rsidR="004D16BA" w:rsidRDefault="004D16BA" w:rsidP="004D16BA">
      <w:pPr>
        <w:pStyle w:val="BodyText"/>
        <w:spacing w:before="1"/>
        <w:rPr>
          <w:sz w:val="33"/>
        </w:rPr>
      </w:pPr>
    </w:p>
    <w:p w14:paraId="6457BD50" w14:textId="77777777" w:rsidR="004D16BA" w:rsidRDefault="004D16BA" w:rsidP="004D16BA">
      <w:pPr>
        <w:pStyle w:val="ListParagraph"/>
        <w:numPr>
          <w:ilvl w:val="1"/>
          <w:numId w:val="23"/>
        </w:numPr>
        <w:tabs>
          <w:tab w:val="left" w:pos="8944"/>
          <w:tab w:val="left" w:pos="8945"/>
          <w:tab w:val="left" w:pos="14345"/>
        </w:tabs>
        <w:spacing w:before="0" w:line="377" w:lineRule="exact"/>
        <w:rPr>
          <w:rFonts w:ascii="Arial MT" w:hAnsi="Arial MT"/>
          <w:sz w:val="34"/>
        </w:rPr>
      </w:pPr>
      <w:r>
        <w:rPr>
          <w:rFonts w:ascii="Times New Roman" w:hAnsi="Times New Roman"/>
          <w:b/>
          <w:sz w:val="34"/>
        </w:rPr>
        <w:t>Precondition:</w:t>
      </w:r>
      <w:r>
        <w:rPr>
          <w:rFonts w:ascii="Times New Roman" w:hAnsi="Times New Roman"/>
          <w:b/>
          <w:sz w:val="34"/>
        </w:rPr>
        <w:tab/>
      </w:r>
      <w:r>
        <w:rPr>
          <w:rFonts w:ascii="Times New Roman" w:hAnsi="Times New Roman"/>
          <w:sz w:val="34"/>
        </w:rPr>
        <w:t>There</w:t>
      </w:r>
      <w:r>
        <w:rPr>
          <w:rFonts w:ascii="Times New Roman" w:hAnsi="Times New Roman"/>
          <w:spacing w:val="-4"/>
          <w:sz w:val="34"/>
        </w:rPr>
        <w:t xml:space="preserve"> </w:t>
      </w:r>
      <w:r>
        <w:rPr>
          <w:rFonts w:ascii="Times New Roman" w:hAnsi="Times New Roman"/>
          <w:sz w:val="34"/>
        </w:rPr>
        <w:t>is</w:t>
      </w:r>
      <w:r>
        <w:rPr>
          <w:rFonts w:ascii="Times New Roman" w:hAnsi="Times New Roman"/>
          <w:spacing w:val="-5"/>
          <w:sz w:val="34"/>
        </w:rPr>
        <w:t xml:space="preserve"> </w:t>
      </w:r>
      <w:r>
        <w:rPr>
          <w:rFonts w:ascii="Times New Roman" w:hAnsi="Times New Roman"/>
          <w:sz w:val="34"/>
        </w:rPr>
        <w:t>booking</w:t>
      </w:r>
    </w:p>
    <w:p w14:paraId="15068719" w14:textId="77777777" w:rsidR="004D16BA" w:rsidRDefault="004D16BA" w:rsidP="004D16BA">
      <w:pPr>
        <w:spacing w:line="376" w:lineRule="exact"/>
        <w:ind w:left="8944"/>
        <w:rPr>
          <w:sz w:val="34"/>
        </w:rPr>
      </w:pPr>
      <w:proofErr w:type="gramStart"/>
      <w:r>
        <w:rPr>
          <w:sz w:val="34"/>
        </w:rPr>
        <w:t>underway</w:t>
      </w:r>
      <w:r>
        <w:rPr>
          <w:spacing w:val="-6"/>
          <w:sz w:val="34"/>
        </w:rPr>
        <w:t xml:space="preserve"> </w:t>
      </w:r>
      <w:r>
        <w:rPr>
          <w:sz w:val="34"/>
        </w:rPr>
        <w:t>.</w:t>
      </w:r>
      <w:proofErr w:type="gramEnd"/>
    </w:p>
    <w:p w14:paraId="3679862D" w14:textId="77777777" w:rsidR="004D16BA" w:rsidRDefault="004D16BA" w:rsidP="004D16BA">
      <w:pPr>
        <w:pStyle w:val="BodyText"/>
        <w:spacing w:before="2"/>
        <w:rPr>
          <w:sz w:val="33"/>
        </w:rPr>
      </w:pPr>
    </w:p>
    <w:p w14:paraId="6F1D39BF" w14:textId="77777777" w:rsidR="004D16BA" w:rsidRDefault="004D16BA" w:rsidP="004D16BA">
      <w:pPr>
        <w:tabs>
          <w:tab w:val="left" w:pos="14345"/>
        </w:tabs>
        <w:spacing w:before="1" w:line="376" w:lineRule="exact"/>
        <w:ind w:left="8584"/>
        <w:rPr>
          <w:sz w:val="34"/>
        </w:rPr>
      </w:pPr>
      <w:r>
        <w:rPr>
          <w:b/>
          <w:sz w:val="34"/>
        </w:rPr>
        <w:t>Post</w:t>
      </w:r>
      <w:r>
        <w:rPr>
          <w:b/>
          <w:spacing w:val="-4"/>
          <w:sz w:val="34"/>
        </w:rPr>
        <w:t xml:space="preserve"> </w:t>
      </w:r>
      <w:r>
        <w:rPr>
          <w:b/>
          <w:sz w:val="34"/>
        </w:rPr>
        <w:t>condition:</w:t>
      </w:r>
      <w:r>
        <w:rPr>
          <w:b/>
          <w:sz w:val="34"/>
        </w:rPr>
        <w:tab/>
      </w:r>
      <w:r>
        <w:rPr>
          <w:sz w:val="34"/>
        </w:rPr>
        <w:t>A</w:t>
      </w:r>
      <w:r>
        <w:rPr>
          <w:spacing w:val="-20"/>
          <w:sz w:val="34"/>
        </w:rPr>
        <w:t xml:space="preserve"> </w:t>
      </w:r>
      <w:r>
        <w:rPr>
          <w:sz w:val="34"/>
        </w:rPr>
        <w:t>booking (b1)</w:t>
      </w:r>
      <w:r>
        <w:rPr>
          <w:spacing w:val="-12"/>
          <w:sz w:val="34"/>
        </w:rPr>
        <w:t xml:space="preserve"> </w:t>
      </w:r>
      <w:r>
        <w:rPr>
          <w:sz w:val="34"/>
        </w:rPr>
        <w:t>instance</w:t>
      </w:r>
    </w:p>
    <w:p w14:paraId="4F3D4694" w14:textId="77777777" w:rsidR="004D16BA" w:rsidRDefault="004D16BA" w:rsidP="004D16BA">
      <w:pPr>
        <w:spacing w:line="376" w:lineRule="exact"/>
        <w:ind w:left="8584"/>
        <w:rPr>
          <w:sz w:val="34"/>
        </w:rPr>
      </w:pPr>
      <w:r>
        <w:rPr>
          <w:sz w:val="34"/>
        </w:rPr>
        <w:t>was</w:t>
      </w:r>
      <w:r>
        <w:rPr>
          <w:spacing w:val="-1"/>
          <w:sz w:val="34"/>
        </w:rPr>
        <w:t xml:space="preserve"> </w:t>
      </w:r>
      <w:r>
        <w:rPr>
          <w:sz w:val="34"/>
        </w:rPr>
        <w:t>created.</w:t>
      </w:r>
    </w:p>
    <w:p w14:paraId="7CC96EB5" w14:textId="77777777" w:rsidR="004D16BA" w:rsidRDefault="004D16BA" w:rsidP="004D16BA">
      <w:pPr>
        <w:pStyle w:val="BodyText"/>
        <w:rPr>
          <w:sz w:val="26"/>
        </w:rPr>
      </w:pPr>
    </w:p>
    <w:p w14:paraId="56A918E1" w14:textId="77777777" w:rsidR="004D16BA" w:rsidRDefault="004D16BA" w:rsidP="004D16BA">
      <w:pPr>
        <w:spacing w:before="87" w:line="376" w:lineRule="exact"/>
        <w:ind w:left="12993" w:right="1346"/>
        <w:jc w:val="center"/>
        <w:rPr>
          <w:sz w:val="34"/>
        </w:rPr>
      </w:pPr>
      <w:r>
        <w:rPr>
          <w:sz w:val="34"/>
        </w:rPr>
        <w:t>b1</w:t>
      </w:r>
      <w:r>
        <w:rPr>
          <w:spacing w:val="-7"/>
          <w:sz w:val="34"/>
        </w:rPr>
        <w:t xml:space="preserve"> </w:t>
      </w:r>
      <w:r>
        <w:rPr>
          <w:sz w:val="34"/>
        </w:rPr>
        <w:t>was</w:t>
      </w:r>
      <w:r>
        <w:rPr>
          <w:spacing w:val="-2"/>
          <w:sz w:val="34"/>
        </w:rPr>
        <w:t xml:space="preserve"> </w:t>
      </w:r>
      <w:r>
        <w:rPr>
          <w:sz w:val="34"/>
        </w:rPr>
        <w:t>associated</w:t>
      </w:r>
      <w:r>
        <w:rPr>
          <w:spacing w:val="-16"/>
          <w:sz w:val="34"/>
        </w:rPr>
        <w:t xml:space="preserve"> </w:t>
      </w:r>
      <w:r>
        <w:rPr>
          <w:sz w:val="34"/>
        </w:rPr>
        <w:t>with</w:t>
      </w:r>
      <w:r>
        <w:rPr>
          <w:spacing w:val="-1"/>
          <w:sz w:val="34"/>
        </w:rPr>
        <w:t xml:space="preserve"> </w:t>
      </w:r>
      <w:r>
        <w:rPr>
          <w:sz w:val="34"/>
        </w:rPr>
        <w:t>the</w:t>
      </w:r>
      <w:r>
        <w:rPr>
          <w:spacing w:val="-2"/>
          <w:sz w:val="34"/>
        </w:rPr>
        <w:t xml:space="preserve"> </w:t>
      </w:r>
      <w:r>
        <w:rPr>
          <w:sz w:val="34"/>
        </w:rPr>
        <w:t>current</w:t>
      </w:r>
    </w:p>
    <w:p w14:paraId="302C44C8" w14:textId="77777777" w:rsidR="004D16BA" w:rsidRDefault="004D16BA" w:rsidP="004D16BA">
      <w:pPr>
        <w:spacing w:line="376" w:lineRule="exact"/>
        <w:ind w:left="605" w:right="1433"/>
        <w:jc w:val="center"/>
        <w:rPr>
          <w:sz w:val="34"/>
        </w:rPr>
      </w:pPr>
      <w:r>
        <w:rPr>
          <w:sz w:val="34"/>
        </w:rPr>
        <w:t>booking.</w:t>
      </w:r>
    </w:p>
    <w:p w14:paraId="2D578CB7" w14:textId="77777777" w:rsidR="004D16BA" w:rsidRDefault="004D16BA" w:rsidP="004D16BA">
      <w:pPr>
        <w:pStyle w:val="BodyText"/>
        <w:spacing w:before="10"/>
        <w:rPr>
          <w:sz w:val="24"/>
        </w:rPr>
      </w:pPr>
    </w:p>
    <w:p w14:paraId="12BE1D14" w14:textId="77777777" w:rsidR="004D16BA" w:rsidRDefault="004D16BA" w:rsidP="004D16BA">
      <w:pPr>
        <w:spacing w:before="87"/>
        <w:ind w:right="2195"/>
        <w:jc w:val="right"/>
        <w:rPr>
          <w:sz w:val="34"/>
        </w:rPr>
      </w:pPr>
      <w:r>
        <w:rPr>
          <w:sz w:val="34"/>
        </w:rPr>
        <w:t>b1</w:t>
      </w:r>
      <w:r>
        <w:rPr>
          <w:spacing w:val="-15"/>
          <w:sz w:val="34"/>
        </w:rPr>
        <w:t xml:space="preserve"> </w:t>
      </w:r>
      <w:r>
        <w:rPr>
          <w:sz w:val="34"/>
        </w:rPr>
        <w:t>quantity</w:t>
      </w:r>
      <w:r>
        <w:rPr>
          <w:spacing w:val="-13"/>
          <w:sz w:val="34"/>
        </w:rPr>
        <w:t xml:space="preserve"> </w:t>
      </w:r>
      <w:r>
        <w:rPr>
          <w:sz w:val="34"/>
        </w:rPr>
        <w:t>became</w:t>
      </w:r>
      <w:r>
        <w:rPr>
          <w:spacing w:val="-14"/>
          <w:sz w:val="34"/>
        </w:rPr>
        <w:t xml:space="preserve"> </w:t>
      </w:r>
      <w:r>
        <w:rPr>
          <w:sz w:val="34"/>
        </w:rPr>
        <w:t>quantity.</w:t>
      </w:r>
    </w:p>
    <w:p w14:paraId="226E3E84" w14:textId="77777777" w:rsidR="004D16BA" w:rsidRDefault="004D16BA" w:rsidP="004D16BA">
      <w:pPr>
        <w:pStyle w:val="BodyText"/>
        <w:spacing w:before="1"/>
        <w:rPr>
          <w:sz w:val="26"/>
        </w:rPr>
      </w:pPr>
    </w:p>
    <w:p w14:paraId="7A6114E8" w14:textId="77777777" w:rsidR="004D16BA" w:rsidRDefault="004D16BA" w:rsidP="004D16BA">
      <w:pPr>
        <w:spacing w:before="87" w:line="376" w:lineRule="exact"/>
        <w:ind w:left="12263" w:right="1433"/>
        <w:jc w:val="center"/>
        <w:rPr>
          <w:sz w:val="34"/>
        </w:rPr>
      </w:pPr>
      <w:r>
        <w:rPr>
          <w:sz w:val="34"/>
        </w:rPr>
        <w:t>b1</w:t>
      </w:r>
      <w:r>
        <w:rPr>
          <w:spacing w:val="-6"/>
          <w:sz w:val="34"/>
        </w:rPr>
        <w:t xml:space="preserve"> </w:t>
      </w:r>
      <w:r>
        <w:rPr>
          <w:sz w:val="34"/>
        </w:rPr>
        <w:t>is</w:t>
      </w:r>
      <w:r>
        <w:rPr>
          <w:spacing w:val="-2"/>
          <w:sz w:val="34"/>
        </w:rPr>
        <w:t xml:space="preserve"> </w:t>
      </w:r>
      <w:r>
        <w:rPr>
          <w:sz w:val="34"/>
        </w:rPr>
        <w:t>associated</w:t>
      </w:r>
      <w:r>
        <w:rPr>
          <w:spacing w:val="-10"/>
          <w:sz w:val="34"/>
        </w:rPr>
        <w:t xml:space="preserve"> </w:t>
      </w:r>
      <w:r>
        <w:rPr>
          <w:sz w:val="34"/>
        </w:rPr>
        <w:t>with</w:t>
      </w:r>
      <w:r>
        <w:rPr>
          <w:spacing w:val="-1"/>
          <w:sz w:val="34"/>
        </w:rPr>
        <w:t xml:space="preserve"> </w:t>
      </w:r>
      <w:r>
        <w:rPr>
          <w:sz w:val="34"/>
        </w:rPr>
        <w:t>booking</w:t>
      </w:r>
    </w:p>
    <w:p w14:paraId="796C0901" w14:textId="77777777" w:rsidR="004D16BA" w:rsidRDefault="004D16BA" w:rsidP="004D16BA">
      <w:pPr>
        <w:spacing w:line="376" w:lineRule="exact"/>
        <w:ind w:left="3288" w:right="1433"/>
        <w:jc w:val="center"/>
        <w:rPr>
          <w:sz w:val="34"/>
        </w:rPr>
      </w:pPr>
      <w:r>
        <w:rPr>
          <w:sz w:val="34"/>
        </w:rPr>
        <w:t>description,</w:t>
      </w:r>
      <w:r>
        <w:rPr>
          <w:spacing w:val="-12"/>
          <w:sz w:val="34"/>
        </w:rPr>
        <w:t xml:space="preserve"> </w:t>
      </w:r>
      <w:proofErr w:type="spellStart"/>
      <w:r>
        <w:rPr>
          <w:sz w:val="34"/>
        </w:rPr>
        <w:t>bookingID</w:t>
      </w:r>
      <w:proofErr w:type="spellEnd"/>
      <w:r>
        <w:rPr>
          <w:spacing w:val="-1"/>
          <w:sz w:val="34"/>
        </w:rPr>
        <w:t xml:space="preserve"> </w:t>
      </w:r>
      <w:r>
        <w:rPr>
          <w:sz w:val="34"/>
        </w:rPr>
        <w:t>date.</w:t>
      </w:r>
    </w:p>
    <w:p w14:paraId="40A26DF7" w14:textId="77777777" w:rsidR="004D16BA" w:rsidRDefault="004D16BA" w:rsidP="004D16BA">
      <w:pPr>
        <w:spacing w:line="376" w:lineRule="exact"/>
        <w:jc w:val="center"/>
        <w:rPr>
          <w:sz w:val="34"/>
        </w:rPr>
        <w:sectPr w:rsidR="004D16BA">
          <w:pgSz w:w="19200" w:h="10800" w:orient="landscape"/>
          <w:pgMar w:top="0" w:right="0" w:bottom="0" w:left="0" w:header="720" w:footer="720" w:gutter="0"/>
          <w:cols w:space="720"/>
        </w:sectPr>
      </w:pPr>
    </w:p>
    <w:p w14:paraId="32616749" w14:textId="77777777" w:rsidR="004D16BA" w:rsidRDefault="00000000" w:rsidP="004D16BA">
      <w:pPr>
        <w:pStyle w:val="BodyText"/>
        <w:rPr>
          <w:sz w:val="20"/>
        </w:rPr>
      </w:pPr>
      <w:r>
        <w:lastRenderedPageBreak/>
        <w:pict w14:anchorId="04481BD8">
          <v:group id="_x0000_s1142" alt="A picture containing text, water, sky, scene  Description automatically generated" style="position:absolute;margin-left:0;margin-top:11.05pt;width:960pt;height:529pt;z-index:-251622400;mso-position-horizontal-relative:page;mso-position-vertical-relative:page" coordorigin=",221" coordsize="19200,105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43" type="#_x0000_t75" alt="A picture containing text, water, sky, scene  Description automatically generated" style="position:absolute;left:52;top:220;width:19148;height:10580">
              <v:imagedata r:id="rId21" o:title=""/>
            </v:shape>
            <v:rect id="_x0000_s1144" style="position:absolute;top:8376;width:19200;height:1162" stroked="f">
              <v:fill opacity="60909f"/>
            </v:rect>
            <v:shape id="_x0000_s1145" style="position:absolute;top:8256;width:19200;height:1407" coordorigin=",8256" coordsize="19200,1407" o:spt="100" adj="0,,0" path="m,8256r19200,m,9662r19200,e" filled="f" strokecolor="white" strokeweight="3.36pt">
              <v:stroke joinstyle="round"/>
              <v:formulas/>
              <v:path arrowok="t" o:connecttype="segments"/>
            </v:shape>
            <w10:wrap anchorx="page" anchory="page"/>
          </v:group>
        </w:pict>
      </w:r>
    </w:p>
    <w:p w14:paraId="5DC42B18" w14:textId="77777777" w:rsidR="004D16BA" w:rsidRDefault="004D16BA" w:rsidP="004D16BA">
      <w:pPr>
        <w:pStyle w:val="BodyText"/>
        <w:rPr>
          <w:sz w:val="20"/>
        </w:rPr>
      </w:pPr>
    </w:p>
    <w:p w14:paraId="49B60DD0" w14:textId="77777777" w:rsidR="004D16BA" w:rsidRDefault="004D16BA" w:rsidP="004D16BA">
      <w:pPr>
        <w:pStyle w:val="BodyText"/>
        <w:rPr>
          <w:sz w:val="20"/>
        </w:rPr>
      </w:pPr>
    </w:p>
    <w:p w14:paraId="683CB316" w14:textId="77777777" w:rsidR="004D16BA" w:rsidRDefault="004D16BA" w:rsidP="004D16BA">
      <w:pPr>
        <w:pStyle w:val="BodyText"/>
        <w:rPr>
          <w:sz w:val="20"/>
        </w:rPr>
      </w:pPr>
    </w:p>
    <w:p w14:paraId="7BAF3A9D" w14:textId="77777777" w:rsidR="004D16BA" w:rsidRDefault="004D16BA" w:rsidP="004D16BA">
      <w:pPr>
        <w:pStyle w:val="BodyText"/>
        <w:rPr>
          <w:sz w:val="20"/>
        </w:rPr>
      </w:pPr>
    </w:p>
    <w:p w14:paraId="0C68A142" w14:textId="77777777" w:rsidR="004D16BA" w:rsidRDefault="004D16BA" w:rsidP="004D16BA">
      <w:pPr>
        <w:pStyle w:val="BodyText"/>
        <w:rPr>
          <w:sz w:val="20"/>
        </w:rPr>
      </w:pPr>
    </w:p>
    <w:p w14:paraId="24FF1D25" w14:textId="77777777" w:rsidR="004D16BA" w:rsidRDefault="004D16BA" w:rsidP="004D16BA">
      <w:pPr>
        <w:pStyle w:val="BodyText"/>
        <w:rPr>
          <w:sz w:val="20"/>
        </w:rPr>
      </w:pPr>
    </w:p>
    <w:p w14:paraId="6A0DE8CF" w14:textId="77777777" w:rsidR="004D16BA" w:rsidRDefault="004D16BA" w:rsidP="004D16BA">
      <w:pPr>
        <w:pStyle w:val="BodyText"/>
        <w:rPr>
          <w:sz w:val="20"/>
        </w:rPr>
      </w:pPr>
    </w:p>
    <w:p w14:paraId="32A93B45" w14:textId="77777777" w:rsidR="004D16BA" w:rsidRDefault="004D16BA" w:rsidP="004D16BA">
      <w:pPr>
        <w:pStyle w:val="BodyText"/>
        <w:rPr>
          <w:sz w:val="20"/>
        </w:rPr>
      </w:pPr>
    </w:p>
    <w:p w14:paraId="21539964" w14:textId="77777777" w:rsidR="004D16BA" w:rsidRDefault="004D16BA" w:rsidP="004D16BA">
      <w:pPr>
        <w:pStyle w:val="BodyText"/>
        <w:rPr>
          <w:sz w:val="20"/>
        </w:rPr>
      </w:pPr>
    </w:p>
    <w:p w14:paraId="1F304435" w14:textId="77777777" w:rsidR="004D16BA" w:rsidRDefault="004D16BA" w:rsidP="004D16BA">
      <w:pPr>
        <w:pStyle w:val="BodyText"/>
        <w:rPr>
          <w:sz w:val="20"/>
        </w:rPr>
      </w:pPr>
    </w:p>
    <w:p w14:paraId="19B5658C" w14:textId="77777777" w:rsidR="004D16BA" w:rsidRDefault="004D16BA" w:rsidP="004D16BA">
      <w:pPr>
        <w:pStyle w:val="BodyText"/>
        <w:rPr>
          <w:sz w:val="20"/>
        </w:rPr>
      </w:pPr>
    </w:p>
    <w:p w14:paraId="5F05597D" w14:textId="77777777" w:rsidR="004D16BA" w:rsidRDefault="004D16BA" w:rsidP="004D16BA">
      <w:pPr>
        <w:pStyle w:val="BodyText"/>
        <w:rPr>
          <w:sz w:val="20"/>
        </w:rPr>
      </w:pPr>
    </w:p>
    <w:p w14:paraId="6B470200" w14:textId="77777777" w:rsidR="004D16BA" w:rsidRDefault="004D16BA" w:rsidP="004D16BA">
      <w:pPr>
        <w:pStyle w:val="BodyText"/>
        <w:rPr>
          <w:sz w:val="20"/>
        </w:rPr>
      </w:pPr>
    </w:p>
    <w:p w14:paraId="1E24A1EE" w14:textId="77777777" w:rsidR="004D16BA" w:rsidRDefault="004D16BA" w:rsidP="004D16BA">
      <w:pPr>
        <w:pStyle w:val="BodyText"/>
        <w:rPr>
          <w:sz w:val="20"/>
        </w:rPr>
      </w:pPr>
    </w:p>
    <w:p w14:paraId="7E64D889" w14:textId="77777777" w:rsidR="004D16BA" w:rsidRDefault="004D16BA" w:rsidP="004D16BA">
      <w:pPr>
        <w:pStyle w:val="BodyText"/>
        <w:rPr>
          <w:sz w:val="20"/>
        </w:rPr>
      </w:pPr>
    </w:p>
    <w:p w14:paraId="7DD3FEFF" w14:textId="77777777" w:rsidR="004D16BA" w:rsidRDefault="004D16BA" w:rsidP="004D16BA">
      <w:pPr>
        <w:pStyle w:val="BodyText"/>
        <w:rPr>
          <w:sz w:val="20"/>
        </w:rPr>
      </w:pPr>
    </w:p>
    <w:p w14:paraId="48EA66F6" w14:textId="77777777" w:rsidR="004D16BA" w:rsidRDefault="004D16BA" w:rsidP="004D16BA">
      <w:pPr>
        <w:pStyle w:val="BodyText"/>
        <w:rPr>
          <w:sz w:val="20"/>
        </w:rPr>
      </w:pPr>
    </w:p>
    <w:p w14:paraId="637CBB9D" w14:textId="77777777" w:rsidR="004D16BA" w:rsidRDefault="004D16BA" w:rsidP="004D16BA">
      <w:pPr>
        <w:pStyle w:val="BodyText"/>
        <w:rPr>
          <w:sz w:val="20"/>
        </w:rPr>
      </w:pPr>
    </w:p>
    <w:p w14:paraId="4336647B" w14:textId="77777777" w:rsidR="004D16BA" w:rsidRDefault="004D16BA" w:rsidP="004D16BA">
      <w:pPr>
        <w:pStyle w:val="BodyText"/>
        <w:rPr>
          <w:sz w:val="20"/>
        </w:rPr>
      </w:pPr>
    </w:p>
    <w:p w14:paraId="18B9927C" w14:textId="77777777" w:rsidR="004D16BA" w:rsidRDefault="004D16BA" w:rsidP="004D16BA">
      <w:pPr>
        <w:pStyle w:val="BodyText"/>
        <w:rPr>
          <w:sz w:val="20"/>
        </w:rPr>
      </w:pPr>
    </w:p>
    <w:p w14:paraId="223563AF" w14:textId="77777777" w:rsidR="004D16BA" w:rsidRDefault="004D16BA" w:rsidP="004D16BA">
      <w:pPr>
        <w:pStyle w:val="BodyText"/>
        <w:rPr>
          <w:sz w:val="20"/>
        </w:rPr>
      </w:pPr>
    </w:p>
    <w:p w14:paraId="753DF2BC" w14:textId="77777777" w:rsidR="004D16BA" w:rsidRDefault="004D16BA" w:rsidP="004D16BA">
      <w:pPr>
        <w:pStyle w:val="BodyText"/>
        <w:rPr>
          <w:sz w:val="20"/>
        </w:rPr>
      </w:pPr>
    </w:p>
    <w:p w14:paraId="6495FF0B" w14:textId="77777777" w:rsidR="004D16BA" w:rsidRDefault="004D16BA" w:rsidP="004D16BA">
      <w:pPr>
        <w:pStyle w:val="BodyText"/>
        <w:rPr>
          <w:sz w:val="20"/>
        </w:rPr>
      </w:pPr>
    </w:p>
    <w:p w14:paraId="696646CC" w14:textId="77777777" w:rsidR="004D16BA" w:rsidRDefault="004D16BA" w:rsidP="004D16BA">
      <w:pPr>
        <w:pStyle w:val="BodyText"/>
        <w:rPr>
          <w:sz w:val="20"/>
        </w:rPr>
      </w:pPr>
    </w:p>
    <w:p w14:paraId="13B6FF57" w14:textId="77777777" w:rsidR="004D16BA" w:rsidRDefault="004D16BA" w:rsidP="004D16BA">
      <w:pPr>
        <w:pStyle w:val="BodyText"/>
        <w:rPr>
          <w:sz w:val="20"/>
        </w:rPr>
      </w:pPr>
    </w:p>
    <w:p w14:paraId="6E6E706A" w14:textId="77777777" w:rsidR="004D16BA" w:rsidRDefault="004D16BA" w:rsidP="004D16BA">
      <w:pPr>
        <w:pStyle w:val="BodyText"/>
        <w:rPr>
          <w:sz w:val="20"/>
        </w:rPr>
      </w:pPr>
    </w:p>
    <w:p w14:paraId="1DDB7B1C" w14:textId="77777777" w:rsidR="004D16BA" w:rsidRDefault="004D16BA" w:rsidP="004D16BA">
      <w:pPr>
        <w:pStyle w:val="BodyText"/>
        <w:rPr>
          <w:sz w:val="20"/>
        </w:rPr>
      </w:pPr>
    </w:p>
    <w:p w14:paraId="080EAA88" w14:textId="77777777" w:rsidR="004D16BA" w:rsidRDefault="004D16BA" w:rsidP="004D16BA">
      <w:pPr>
        <w:pStyle w:val="BodyText"/>
        <w:rPr>
          <w:sz w:val="20"/>
        </w:rPr>
      </w:pPr>
    </w:p>
    <w:p w14:paraId="35B0D037" w14:textId="77777777" w:rsidR="004D16BA" w:rsidRDefault="004D16BA" w:rsidP="004D16BA">
      <w:pPr>
        <w:pStyle w:val="BodyText"/>
        <w:rPr>
          <w:sz w:val="20"/>
        </w:rPr>
      </w:pPr>
    </w:p>
    <w:p w14:paraId="5B309948" w14:textId="77777777" w:rsidR="004D16BA" w:rsidRDefault="004D16BA" w:rsidP="004D16BA">
      <w:pPr>
        <w:pStyle w:val="BodyText"/>
        <w:rPr>
          <w:sz w:val="20"/>
        </w:rPr>
      </w:pPr>
    </w:p>
    <w:p w14:paraId="72754E0C" w14:textId="77777777" w:rsidR="004D16BA" w:rsidRDefault="004D16BA" w:rsidP="004D16BA">
      <w:pPr>
        <w:pStyle w:val="BodyText"/>
        <w:rPr>
          <w:sz w:val="20"/>
        </w:rPr>
      </w:pPr>
    </w:p>
    <w:p w14:paraId="19401BF8" w14:textId="77777777" w:rsidR="004D16BA" w:rsidRDefault="004D16BA" w:rsidP="004D16BA">
      <w:pPr>
        <w:spacing w:before="116"/>
        <w:ind w:left="1543" w:right="1433"/>
        <w:jc w:val="center"/>
        <w:rPr>
          <w:rFonts w:ascii="Calibri Light"/>
          <w:sz w:val="72"/>
        </w:rPr>
      </w:pPr>
      <w:r>
        <w:rPr>
          <w:rFonts w:ascii="Calibri Light"/>
          <w:color w:val="252525"/>
          <w:sz w:val="72"/>
        </w:rPr>
        <w:t>Login</w:t>
      </w:r>
      <w:r>
        <w:rPr>
          <w:rFonts w:ascii="Calibri Light"/>
          <w:color w:val="252525"/>
          <w:spacing w:val="-6"/>
          <w:sz w:val="72"/>
        </w:rPr>
        <w:t xml:space="preserve"> </w:t>
      </w:r>
      <w:r>
        <w:rPr>
          <w:rFonts w:ascii="Calibri Light"/>
          <w:color w:val="252525"/>
          <w:sz w:val="72"/>
        </w:rPr>
        <w:t>Page</w:t>
      </w:r>
    </w:p>
    <w:p w14:paraId="4B7DCB71" w14:textId="77777777" w:rsidR="004D16BA" w:rsidRDefault="004D16BA" w:rsidP="004D16BA">
      <w:pPr>
        <w:jc w:val="center"/>
        <w:rPr>
          <w:rFonts w:ascii="Calibri Light"/>
          <w:sz w:val="72"/>
        </w:rPr>
        <w:sectPr w:rsidR="004D16BA">
          <w:pgSz w:w="19200" w:h="10800" w:orient="landscape"/>
          <w:pgMar w:top="1000" w:right="0" w:bottom="280" w:left="0" w:header="720" w:footer="720" w:gutter="0"/>
          <w:cols w:space="720"/>
        </w:sectPr>
      </w:pPr>
    </w:p>
    <w:p w14:paraId="33F2796E" w14:textId="77777777" w:rsidR="004D16BA" w:rsidRDefault="00000000" w:rsidP="004D16BA">
      <w:pPr>
        <w:pStyle w:val="BodyText"/>
        <w:rPr>
          <w:rFonts w:ascii="Calibri Light"/>
          <w:sz w:val="20"/>
        </w:rPr>
      </w:pPr>
      <w:r>
        <w:lastRenderedPageBreak/>
        <w:pict w14:anchorId="5D60E0F1">
          <v:group id="_x0000_s1146" alt="Graphical user interface, website  Description automatically generated" style="position:absolute;margin-left:0;margin-top:20.1pt;width:960pt;height:516.85pt;z-index:-251621376;mso-position-horizontal-relative:page;mso-position-vertical-relative:page" coordorigin=",402" coordsize="19200,10337">
            <v:shape id="_x0000_s1147" type="#_x0000_t75" alt="Graphical user interface, website  Description automatically generated" style="position:absolute;top:402;width:19200;height:10337">
              <v:imagedata r:id="rId22" o:title=""/>
            </v:shape>
            <v:rect id="_x0000_s1148" style="position:absolute;top:8376;width:19200;height:1162" stroked="f">
              <v:fill opacity="60909f"/>
            </v:rect>
            <v:shape id="_x0000_s1149" style="position:absolute;top:8256;width:19200;height:1407" coordorigin=",8256" coordsize="19200,1407" o:spt="100" adj="0,,0" path="m,8256r19200,m,9662r19200,e" filled="f" strokecolor="white" strokeweight="3.36pt">
              <v:stroke joinstyle="round"/>
              <v:formulas/>
              <v:path arrowok="t" o:connecttype="segments"/>
            </v:shape>
            <w10:wrap anchorx="page" anchory="page"/>
          </v:group>
        </w:pict>
      </w:r>
    </w:p>
    <w:p w14:paraId="78294075" w14:textId="77777777" w:rsidR="004D16BA" w:rsidRDefault="004D16BA" w:rsidP="004D16BA">
      <w:pPr>
        <w:pStyle w:val="BodyText"/>
        <w:rPr>
          <w:rFonts w:ascii="Calibri Light"/>
          <w:sz w:val="20"/>
        </w:rPr>
      </w:pPr>
    </w:p>
    <w:p w14:paraId="619ABDFD" w14:textId="77777777" w:rsidR="004D16BA" w:rsidRDefault="004D16BA" w:rsidP="004D16BA">
      <w:pPr>
        <w:pStyle w:val="BodyText"/>
        <w:rPr>
          <w:rFonts w:ascii="Calibri Light"/>
          <w:sz w:val="20"/>
        </w:rPr>
      </w:pPr>
    </w:p>
    <w:p w14:paraId="08778BEC" w14:textId="77777777" w:rsidR="004D16BA" w:rsidRDefault="004D16BA" w:rsidP="004D16BA">
      <w:pPr>
        <w:pStyle w:val="BodyText"/>
        <w:rPr>
          <w:rFonts w:ascii="Calibri Light"/>
          <w:sz w:val="20"/>
        </w:rPr>
      </w:pPr>
    </w:p>
    <w:p w14:paraId="6D3F9D9F" w14:textId="77777777" w:rsidR="004D16BA" w:rsidRDefault="004D16BA" w:rsidP="004D16BA">
      <w:pPr>
        <w:pStyle w:val="BodyText"/>
        <w:rPr>
          <w:rFonts w:ascii="Calibri Light"/>
          <w:sz w:val="20"/>
        </w:rPr>
      </w:pPr>
    </w:p>
    <w:p w14:paraId="3C8EC224" w14:textId="77777777" w:rsidR="004D16BA" w:rsidRDefault="004D16BA" w:rsidP="004D16BA">
      <w:pPr>
        <w:pStyle w:val="BodyText"/>
        <w:rPr>
          <w:rFonts w:ascii="Calibri Light"/>
          <w:sz w:val="20"/>
        </w:rPr>
      </w:pPr>
    </w:p>
    <w:p w14:paraId="4BBAAFC7" w14:textId="77777777" w:rsidR="004D16BA" w:rsidRDefault="004D16BA" w:rsidP="004D16BA">
      <w:pPr>
        <w:pStyle w:val="BodyText"/>
        <w:rPr>
          <w:rFonts w:ascii="Calibri Light"/>
          <w:sz w:val="20"/>
        </w:rPr>
      </w:pPr>
    </w:p>
    <w:p w14:paraId="53F630D2" w14:textId="77777777" w:rsidR="004D16BA" w:rsidRDefault="004D16BA" w:rsidP="004D16BA">
      <w:pPr>
        <w:pStyle w:val="BodyText"/>
        <w:rPr>
          <w:rFonts w:ascii="Calibri Light"/>
          <w:sz w:val="20"/>
        </w:rPr>
      </w:pPr>
    </w:p>
    <w:p w14:paraId="26BBC5BA" w14:textId="77777777" w:rsidR="004D16BA" w:rsidRDefault="004D16BA" w:rsidP="004D16BA">
      <w:pPr>
        <w:pStyle w:val="BodyText"/>
        <w:rPr>
          <w:rFonts w:ascii="Calibri Light"/>
          <w:sz w:val="20"/>
        </w:rPr>
      </w:pPr>
    </w:p>
    <w:p w14:paraId="0C9D3775" w14:textId="77777777" w:rsidR="004D16BA" w:rsidRDefault="004D16BA" w:rsidP="004D16BA">
      <w:pPr>
        <w:pStyle w:val="BodyText"/>
        <w:rPr>
          <w:rFonts w:ascii="Calibri Light"/>
          <w:sz w:val="20"/>
        </w:rPr>
      </w:pPr>
    </w:p>
    <w:p w14:paraId="0665308A" w14:textId="77777777" w:rsidR="004D16BA" w:rsidRDefault="004D16BA" w:rsidP="004D16BA">
      <w:pPr>
        <w:pStyle w:val="BodyText"/>
        <w:rPr>
          <w:rFonts w:ascii="Calibri Light"/>
          <w:sz w:val="20"/>
        </w:rPr>
      </w:pPr>
    </w:p>
    <w:p w14:paraId="7303D7FA" w14:textId="77777777" w:rsidR="004D16BA" w:rsidRDefault="004D16BA" w:rsidP="004D16BA">
      <w:pPr>
        <w:pStyle w:val="BodyText"/>
        <w:rPr>
          <w:rFonts w:ascii="Calibri Light"/>
          <w:sz w:val="20"/>
        </w:rPr>
      </w:pPr>
    </w:p>
    <w:p w14:paraId="75817459" w14:textId="77777777" w:rsidR="004D16BA" w:rsidRDefault="004D16BA" w:rsidP="004D16BA">
      <w:pPr>
        <w:pStyle w:val="BodyText"/>
        <w:rPr>
          <w:rFonts w:ascii="Calibri Light"/>
          <w:sz w:val="20"/>
        </w:rPr>
      </w:pPr>
    </w:p>
    <w:p w14:paraId="02597525" w14:textId="77777777" w:rsidR="004D16BA" w:rsidRDefault="004D16BA" w:rsidP="004D16BA">
      <w:pPr>
        <w:pStyle w:val="BodyText"/>
        <w:rPr>
          <w:rFonts w:ascii="Calibri Light"/>
          <w:sz w:val="20"/>
        </w:rPr>
      </w:pPr>
    </w:p>
    <w:p w14:paraId="3CEFB4D4" w14:textId="77777777" w:rsidR="004D16BA" w:rsidRDefault="004D16BA" w:rsidP="004D16BA">
      <w:pPr>
        <w:pStyle w:val="BodyText"/>
        <w:rPr>
          <w:rFonts w:ascii="Calibri Light"/>
          <w:sz w:val="20"/>
        </w:rPr>
      </w:pPr>
    </w:p>
    <w:p w14:paraId="52F8FF2F" w14:textId="77777777" w:rsidR="004D16BA" w:rsidRDefault="004D16BA" w:rsidP="004D16BA">
      <w:pPr>
        <w:pStyle w:val="BodyText"/>
        <w:rPr>
          <w:rFonts w:ascii="Calibri Light"/>
          <w:sz w:val="20"/>
        </w:rPr>
      </w:pPr>
    </w:p>
    <w:p w14:paraId="35629A92" w14:textId="77777777" w:rsidR="004D16BA" w:rsidRDefault="004D16BA" w:rsidP="004D16BA">
      <w:pPr>
        <w:pStyle w:val="BodyText"/>
        <w:rPr>
          <w:rFonts w:ascii="Calibri Light"/>
          <w:sz w:val="20"/>
        </w:rPr>
      </w:pPr>
    </w:p>
    <w:p w14:paraId="22D0AD7B" w14:textId="77777777" w:rsidR="004D16BA" w:rsidRDefault="004D16BA" w:rsidP="004D16BA">
      <w:pPr>
        <w:pStyle w:val="BodyText"/>
        <w:rPr>
          <w:rFonts w:ascii="Calibri Light"/>
          <w:sz w:val="20"/>
        </w:rPr>
      </w:pPr>
    </w:p>
    <w:p w14:paraId="3A9C0460" w14:textId="77777777" w:rsidR="004D16BA" w:rsidRDefault="004D16BA" w:rsidP="004D16BA">
      <w:pPr>
        <w:pStyle w:val="BodyText"/>
        <w:rPr>
          <w:rFonts w:ascii="Calibri Light"/>
          <w:sz w:val="20"/>
        </w:rPr>
      </w:pPr>
    </w:p>
    <w:p w14:paraId="0E60B5AA" w14:textId="77777777" w:rsidR="004D16BA" w:rsidRDefault="004D16BA" w:rsidP="004D16BA">
      <w:pPr>
        <w:pStyle w:val="BodyText"/>
        <w:rPr>
          <w:rFonts w:ascii="Calibri Light"/>
          <w:sz w:val="20"/>
        </w:rPr>
      </w:pPr>
    </w:p>
    <w:p w14:paraId="2F25E59E" w14:textId="77777777" w:rsidR="004D16BA" w:rsidRDefault="004D16BA" w:rsidP="004D16BA">
      <w:pPr>
        <w:pStyle w:val="BodyText"/>
        <w:rPr>
          <w:rFonts w:ascii="Calibri Light"/>
          <w:sz w:val="20"/>
        </w:rPr>
      </w:pPr>
    </w:p>
    <w:p w14:paraId="5BE6B457" w14:textId="77777777" w:rsidR="004D16BA" w:rsidRDefault="004D16BA" w:rsidP="004D16BA">
      <w:pPr>
        <w:pStyle w:val="BodyText"/>
        <w:rPr>
          <w:rFonts w:ascii="Calibri Light"/>
          <w:sz w:val="20"/>
        </w:rPr>
      </w:pPr>
    </w:p>
    <w:p w14:paraId="3CA1548F" w14:textId="77777777" w:rsidR="004D16BA" w:rsidRDefault="004D16BA" w:rsidP="004D16BA">
      <w:pPr>
        <w:pStyle w:val="BodyText"/>
        <w:rPr>
          <w:rFonts w:ascii="Calibri Light"/>
          <w:sz w:val="20"/>
        </w:rPr>
      </w:pPr>
    </w:p>
    <w:p w14:paraId="1435BB75" w14:textId="77777777" w:rsidR="004D16BA" w:rsidRDefault="004D16BA" w:rsidP="004D16BA">
      <w:pPr>
        <w:pStyle w:val="BodyText"/>
        <w:rPr>
          <w:rFonts w:ascii="Calibri Light"/>
          <w:sz w:val="20"/>
        </w:rPr>
      </w:pPr>
    </w:p>
    <w:p w14:paraId="6C65323F" w14:textId="77777777" w:rsidR="004D16BA" w:rsidRDefault="004D16BA" w:rsidP="004D16BA">
      <w:pPr>
        <w:pStyle w:val="BodyText"/>
        <w:rPr>
          <w:rFonts w:ascii="Calibri Light"/>
          <w:sz w:val="20"/>
        </w:rPr>
      </w:pPr>
    </w:p>
    <w:p w14:paraId="01458451" w14:textId="77777777" w:rsidR="004D16BA" w:rsidRDefault="004D16BA" w:rsidP="004D16BA">
      <w:pPr>
        <w:pStyle w:val="BodyText"/>
        <w:rPr>
          <w:rFonts w:ascii="Calibri Light"/>
          <w:sz w:val="20"/>
        </w:rPr>
      </w:pPr>
    </w:p>
    <w:p w14:paraId="62F1BA6A" w14:textId="77777777" w:rsidR="004D16BA" w:rsidRDefault="004D16BA" w:rsidP="004D16BA">
      <w:pPr>
        <w:pStyle w:val="BodyText"/>
        <w:rPr>
          <w:rFonts w:ascii="Calibri Light"/>
          <w:sz w:val="20"/>
        </w:rPr>
      </w:pPr>
    </w:p>
    <w:p w14:paraId="6E896E0A" w14:textId="77777777" w:rsidR="004D16BA" w:rsidRDefault="004D16BA" w:rsidP="004D16BA">
      <w:pPr>
        <w:pStyle w:val="BodyText"/>
        <w:rPr>
          <w:rFonts w:ascii="Calibri Light"/>
          <w:sz w:val="20"/>
        </w:rPr>
      </w:pPr>
    </w:p>
    <w:p w14:paraId="294F72C4" w14:textId="77777777" w:rsidR="004D16BA" w:rsidRDefault="004D16BA" w:rsidP="004D16BA">
      <w:pPr>
        <w:pStyle w:val="BodyText"/>
        <w:rPr>
          <w:rFonts w:ascii="Calibri Light"/>
          <w:sz w:val="20"/>
        </w:rPr>
      </w:pPr>
    </w:p>
    <w:p w14:paraId="67F289DD" w14:textId="77777777" w:rsidR="004D16BA" w:rsidRDefault="004D16BA" w:rsidP="004D16BA">
      <w:pPr>
        <w:pStyle w:val="BodyText"/>
        <w:rPr>
          <w:rFonts w:ascii="Calibri Light"/>
          <w:sz w:val="20"/>
        </w:rPr>
      </w:pPr>
    </w:p>
    <w:p w14:paraId="5E9FDA1F" w14:textId="77777777" w:rsidR="004D16BA" w:rsidRDefault="004D16BA" w:rsidP="004D16BA">
      <w:pPr>
        <w:pStyle w:val="BodyText"/>
        <w:spacing w:before="1"/>
        <w:rPr>
          <w:rFonts w:ascii="Calibri Light"/>
          <w:sz w:val="16"/>
        </w:rPr>
      </w:pPr>
    </w:p>
    <w:p w14:paraId="357FB440" w14:textId="77777777" w:rsidR="004D16BA" w:rsidRDefault="004D16BA" w:rsidP="004D16BA">
      <w:pPr>
        <w:spacing w:line="834" w:lineRule="exact"/>
        <w:ind w:left="1544" w:right="1433"/>
        <w:jc w:val="center"/>
        <w:rPr>
          <w:rFonts w:ascii="Calibri Light"/>
          <w:sz w:val="72"/>
        </w:rPr>
      </w:pPr>
      <w:r>
        <w:rPr>
          <w:rFonts w:ascii="Calibri Light"/>
          <w:color w:val="252525"/>
          <w:sz w:val="72"/>
        </w:rPr>
        <w:t>Home</w:t>
      </w:r>
      <w:r>
        <w:rPr>
          <w:rFonts w:ascii="Calibri Light"/>
          <w:color w:val="252525"/>
          <w:spacing w:val="-14"/>
          <w:sz w:val="72"/>
        </w:rPr>
        <w:t xml:space="preserve"> </w:t>
      </w:r>
      <w:r>
        <w:rPr>
          <w:rFonts w:ascii="Calibri Light"/>
          <w:color w:val="252525"/>
          <w:sz w:val="72"/>
        </w:rPr>
        <w:t>Page</w:t>
      </w:r>
    </w:p>
    <w:p w14:paraId="7F32BEAF" w14:textId="77777777" w:rsidR="004D16BA" w:rsidRDefault="004D16BA" w:rsidP="004D16BA">
      <w:pPr>
        <w:spacing w:line="834" w:lineRule="exact"/>
        <w:jc w:val="center"/>
        <w:rPr>
          <w:rFonts w:ascii="Calibri Light"/>
          <w:sz w:val="72"/>
        </w:rPr>
        <w:sectPr w:rsidR="004D16BA">
          <w:pgSz w:w="19200" w:h="10800" w:orient="landscape"/>
          <w:pgMar w:top="1000" w:right="0" w:bottom="280" w:left="0" w:header="720" w:footer="720" w:gutter="0"/>
          <w:cols w:space="720"/>
        </w:sectPr>
      </w:pPr>
    </w:p>
    <w:p w14:paraId="58CA2BB2" w14:textId="77777777" w:rsidR="004D16BA" w:rsidRDefault="00000000" w:rsidP="004D16BA">
      <w:pPr>
        <w:tabs>
          <w:tab w:val="left" w:pos="8116"/>
        </w:tabs>
        <w:ind w:left="432"/>
        <w:rPr>
          <w:rFonts w:ascii="Calibri Light"/>
          <w:sz w:val="20"/>
        </w:rPr>
      </w:pPr>
      <w:r>
        <w:rPr>
          <w:rFonts w:ascii="Calibri Light"/>
          <w:sz w:val="20"/>
        </w:rPr>
      </w:r>
      <w:r>
        <w:rPr>
          <w:rFonts w:ascii="Calibri Light"/>
          <w:sz w:val="20"/>
        </w:rPr>
        <w:pict w14:anchorId="3B20509D">
          <v:group id="_x0000_s1029" style="width:351.15pt;height:496.8pt;mso-position-horizontal-relative:char;mso-position-vertical-relative:line" coordsize="7023,9936">
            <v:rect id="_x0000_s1030" style="position:absolute;left:100;top:100;width:6821;height:9735" fillcolor="#404040" stroked="f">
              <v:fill opacity="58853f"/>
            </v:rect>
            <v:shape id="_x0000_s1031" style="position:absolute;width:7023;height:9936" coordsize="7023,9936" o:spt="100" adj="0,,0" path="m6942,201r-121,l6821,9734r121,l6942,201xm6942,80l81,80r,120l81,9734r,120l6942,9854r,-120l202,9734r,-9534l6942,200r,-120xm7022,r-40,l6982,40r,9854l40,9894,40,40r6942,l6982,,,,,40,,9894r,42l7022,9936r,-41l7022,9894r,-9854l7022,40r,-40xe" fillcolor="#585858" stroked="f">
              <v:fill opacity="52428f"/>
              <v:stroke joinstyle="round"/>
              <v:formulas/>
              <v:path arrowok="t" o:connecttype="segments"/>
            </v:shape>
            <v:line id="_x0000_s1032" style="position:absolute" from="1447,5757" to="5521,5757" strokecolor="#d9d9d9" strokeweight="1.68pt"/>
            <v:shape id="_x0000_s1033" type="#_x0000_t202" style="position:absolute;width:7023;height:9936" filled="f" stroked="f">
              <v:textbox inset="0,0,0,0">
                <w:txbxContent>
                  <w:p w14:paraId="591D8AD0" w14:textId="77777777" w:rsidR="004D16BA" w:rsidRDefault="004D16BA" w:rsidP="004D16BA">
                    <w:pPr>
                      <w:rPr>
                        <w:rFonts w:ascii="Calibri Light"/>
                        <w:sz w:val="96"/>
                      </w:rPr>
                    </w:pPr>
                  </w:p>
                  <w:p w14:paraId="5D63290C" w14:textId="77777777" w:rsidR="004D16BA" w:rsidRDefault="004D16BA" w:rsidP="004D16BA">
                    <w:pPr>
                      <w:rPr>
                        <w:rFonts w:ascii="Calibri Light"/>
                        <w:sz w:val="96"/>
                      </w:rPr>
                    </w:pPr>
                  </w:p>
                  <w:p w14:paraId="402AA93F" w14:textId="77777777" w:rsidR="004D16BA" w:rsidRDefault="004D16BA" w:rsidP="004D16BA">
                    <w:pPr>
                      <w:rPr>
                        <w:rFonts w:ascii="Calibri Light"/>
                        <w:sz w:val="96"/>
                      </w:rPr>
                    </w:pPr>
                  </w:p>
                  <w:p w14:paraId="3FABA157" w14:textId="77777777" w:rsidR="004D16BA" w:rsidRDefault="004D16BA" w:rsidP="004D16BA">
                    <w:pPr>
                      <w:spacing w:before="830"/>
                      <w:ind w:left="805" w:right="806"/>
                      <w:jc w:val="center"/>
                      <w:rPr>
                        <w:rFonts w:ascii="Calibri Light"/>
                        <w:sz w:val="96"/>
                      </w:rPr>
                    </w:pPr>
                    <w:r>
                      <w:rPr>
                        <w:rFonts w:ascii="Calibri Light"/>
                        <w:color w:val="FFFFFF"/>
                        <w:sz w:val="96"/>
                      </w:rPr>
                      <w:t>Package</w:t>
                    </w:r>
                    <w:r>
                      <w:rPr>
                        <w:rFonts w:ascii="Calibri Light"/>
                        <w:color w:val="FFFFFF"/>
                        <w:spacing w:val="-33"/>
                        <w:sz w:val="96"/>
                      </w:rPr>
                      <w:t xml:space="preserve"> </w:t>
                    </w:r>
                    <w:r>
                      <w:rPr>
                        <w:rFonts w:ascii="Calibri Light"/>
                        <w:color w:val="FFFFFF"/>
                        <w:sz w:val="96"/>
                      </w:rPr>
                      <w:t>Page</w:t>
                    </w:r>
                  </w:p>
                </w:txbxContent>
              </v:textbox>
            </v:shape>
            <w10:anchorlock/>
          </v:group>
        </w:pict>
      </w:r>
      <w:r w:rsidR="004D16BA">
        <w:rPr>
          <w:rFonts w:ascii="Calibri Light"/>
          <w:sz w:val="20"/>
        </w:rPr>
        <w:tab/>
      </w:r>
      <w:r w:rsidR="004D16BA">
        <w:rPr>
          <w:rFonts w:ascii="Calibri Light"/>
          <w:noProof/>
          <w:position w:val="106"/>
          <w:sz w:val="20"/>
        </w:rPr>
        <w:drawing>
          <wp:inline distT="0" distB="0" distL="0" distR="0" wp14:anchorId="4C2523C3" wp14:editId="47D9CA94">
            <wp:extent cx="6829659" cy="4829175"/>
            <wp:effectExtent l="0" t="0" r="0" b="0"/>
            <wp:docPr id="27" name="image20.jpeg" descr="Graphical user interface, application, websit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0.jpeg"/>
                    <pic:cNvPicPr/>
                  </pic:nvPicPr>
                  <pic:blipFill>
                    <a:blip r:embed="rId23" cstate="print"/>
                    <a:stretch>
                      <a:fillRect/>
                    </a:stretch>
                  </pic:blipFill>
                  <pic:spPr>
                    <a:xfrm>
                      <a:off x="0" y="0"/>
                      <a:ext cx="6829659" cy="4829175"/>
                    </a:xfrm>
                    <a:prstGeom prst="rect">
                      <a:avLst/>
                    </a:prstGeom>
                  </pic:spPr>
                </pic:pic>
              </a:graphicData>
            </a:graphic>
          </wp:inline>
        </w:drawing>
      </w:r>
    </w:p>
    <w:p w14:paraId="5EFB29B3" w14:textId="77777777" w:rsidR="004D16BA" w:rsidRDefault="004D16BA" w:rsidP="004D16BA">
      <w:pPr>
        <w:rPr>
          <w:rFonts w:ascii="Calibri Light"/>
          <w:sz w:val="20"/>
        </w:rPr>
        <w:sectPr w:rsidR="004D16BA">
          <w:pgSz w:w="19200" w:h="10800" w:orient="landscape"/>
          <w:pgMar w:top="400" w:right="0" w:bottom="280" w:left="0" w:header="720" w:footer="720" w:gutter="0"/>
          <w:cols w:space="720"/>
        </w:sectPr>
      </w:pPr>
    </w:p>
    <w:p w14:paraId="647B904A" w14:textId="77777777" w:rsidR="004D16BA" w:rsidRDefault="00000000" w:rsidP="004D16BA">
      <w:pPr>
        <w:pStyle w:val="BodyText"/>
        <w:rPr>
          <w:rFonts w:ascii="Calibri Light"/>
          <w:sz w:val="20"/>
        </w:rPr>
      </w:pPr>
      <w:r>
        <w:lastRenderedPageBreak/>
        <w:pict w14:anchorId="3B85D4E2">
          <v:line id="_x0000_s1120" style="position:absolute;z-index:251682816;mso-position-horizontal-relative:page;mso-position-vertical-relative:page" from=".1pt,21.5pt" to="959.85pt,21.5pt" strokecolor="#404040" strokeweight="4.08pt">
            <w10:wrap anchorx="page" anchory="page"/>
          </v:line>
        </w:pict>
      </w:r>
      <w:r>
        <w:pict w14:anchorId="1844B054">
          <v:group id="_x0000_s1121" style="position:absolute;margin-left:0;margin-top:29.05pt;width:960pt;height:136.6pt;z-index:251683840;mso-position-horizontal-relative:page;mso-position-vertical-relative:page" coordorigin=",581" coordsize="19200,2732">
            <v:rect id="_x0000_s1122" style="position:absolute;top:580;width:19200;height:2732" fillcolor="#404040" stroked="f"/>
            <v:line id="_x0000_s1123" style="position:absolute" from="7440,2328" to="11760,2328" strokecolor="white" strokeweight="1.44pt"/>
            <v:shape id="_x0000_s1124" type="#_x0000_t202" style="position:absolute;top:580;width:19200;height:2732" filled="f" stroked="f">
              <v:textbox inset="0,0,0,0">
                <w:txbxContent>
                  <w:p w14:paraId="1D546CE8" w14:textId="77777777" w:rsidR="004D16BA" w:rsidRDefault="004D16BA" w:rsidP="004D16BA">
                    <w:pPr>
                      <w:spacing w:before="272"/>
                      <w:ind w:left="1432" w:right="1433"/>
                      <w:jc w:val="center"/>
                      <w:rPr>
                        <w:rFonts w:ascii="Calibri Light"/>
                        <w:sz w:val="108"/>
                      </w:rPr>
                    </w:pPr>
                    <w:r>
                      <w:rPr>
                        <w:rFonts w:ascii="Calibri Light"/>
                        <w:color w:val="FFFFFF"/>
                        <w:sz w:val="108"/>
                      </w:rPr>
                      <w:t>Booking</w:t>
                    </w:r>
                    <w:r>
                      <w:rPr>
                        <w:rFonts w:ascii="Calibri Light"/>
                        <w:color w:val="FFFFFF"/>
                        <w:spacing w:val="-20"/>
                        <w:sz w:val="108"/>
                      </w:rPr>
                      <w:t xml:space="preserve"> </w:t>
                    </w:r>
                    <w:r>
                      <w:rPr>
                        <w:rFonts w:ascii="Calibri Light"/>
                        <w:color w:val="FFFFFF"/>
                        <w:sz w:val="108"/>
                      </w:rPr>
                      <w:t>Page</w:t>
                    </w:r>
                  </w:p>
                </w:txbxContent>
              </v:textbox>
            </v:shape>
            <w10:wrap anchorx="page" anchory="page"/>
          </v:group>
        </w:pict>
      </w:r>
      <w:r>
        <w:pict w14:anchorId="1E2D5245">
          <v:line id="_x0000_s1125" style="position:absolute;z-index:251684864;mso-position-horizontal-relative:page;mso-position-vertical-relative:page" from=".1pt,173.4pt" to="959.85pt,173.4pt" strokecolor="#404040" strokeweight="4.08pt">
            <w10:wrap anchorx="page" anchory="page"/>
          </v:line>
        </w:pict>
      </w:r>
    </w:p>
    <w:p w14:paraId="735B6609" w14:textId="77777777" w:rsidR="004D16BA" w:rsidRDefault="004D16BA" w:rsidP="004D16BA">
      <w:pPr>
        <w:pStyle w:val="BodyText"/>
        <w:rPr>
          <w:rFonts w:ascii="Calibri Light"/>
          <w:sz w:val="20"/>
        </w:rPr>
      </w:pPr>
    </w:p>
    <w:p w14:paraId="14664A7A" w14:textId="77777777" w:rsidR="004D16BA" w:rsidRDefault="004D16BA" w:rsidP="004D16BA">
      <w:pPr>
        <w:pStyle w:val="BodyText"/>
        <w:rPr>
          <w:rFonts w:ascii="Calibri Light"/>
          <w:sz w:val="20"/>
        </w:rPr>
      </w:pPr>
    </w:p>
    <w:p w14:paraId="3343F0AE" w14:textId="77777777" w:rsidR="004D16BA" w:rsidRDefault="004D16BA" w:rsidP="004D16BA">
      <w:pPr>
        <w:pStyle w:val="BodyText"/>
        <w:rPr>
          <w:rFonts w:ascii="Calibri Light"/>
          <w:sz w:val="20"/>
        </w:rPr>
      </w:pPr>
    </w:p>
    <w:p w14:paraId="50750C31" w14:textId="77777777" w:rsidR="004D16BA" w:rsidRDefault="004D16BA" w:rsidP="004D16BA">
      <w:pPr>
        <w:pStyle w:val="BodyText"/>
        <w:rPr>
          <w:rFonts w:ascii="Calibri Light"/>
          <w:sz w:val="20"/>
        </w:rPr>
      </w:pPr>
    </w:p>
    <w:p w14:paraId="35618A7E" w14:textId="77777777" w:rsidR="004D16BA" w:rsidRDefault="004D16BA" w:rsidP="004D16BA">
      <w:pPr>
        <w:pStyle w:val="BodyText"/>
        <w:rPr>
          <w:rFonts w:ascii="Calibri Light"/>
          <w:sz w:val="20"/>
        </w:rPr>
      </w:pPr>
    </w:p>
    <w:p w14:paraId="7A0AE3AE" w14:textId="77777777" w:rsidR="004D16BA" w:rsidRDefault="004D16BA" w:rsidP="004D16BA">
      <w:pPr>
        <w:pStyle w:val="BodyText"/>
        <w:rPr>
          <w:rFonts w:ascii="Calibri Light"/>
          <w:sz w:val="20"/>
        </w:rPr>
      </w:pPr>
    </w:p>
    <w:p w14:paraId="0ECD773C" w14:textId="77777777" w:rsidR="004D16BA" w:rsidRDefault="004D16BA" w:rsidP="004D16BA">
      <w:pPr>
        <w:pStyle w:val="BodyText"/>
        <w:rPr>
          <w:rFonts w:ascii="Calibri Light"/>
          <w:sz w:val="20"/>
        </w:rPr>
      </w:pPr>
    </w:p>
    <w:p w14:paraId="7B63F75C" w14:textId="77777777" w:rsidR="004D16BA" w:rsidRDefault="004D16BA" w:rsidP="004D16BA">
      <w:pPr>
        <w:pStyle w:val="BodyText"/>
        <w:rPr>
          <w:rFonts w:ascii="Calibri Light"/>
          <w:sz w:val="20"/>
        </w:rPr>
      </w:pPr>
    </w:p>
    <w:p w14:paraId="451577F6" w14:textId="77777777" w:rsidR="004D16BA" w:rsidRDefault="004D16BA" w:rsidP="004D16BA">
      <w:pPr>
        <w:pStyle w:val="BodyText"/>
        <w:rPr>
          <w:rFonts w:ascii="Calibri Light"/>
          <w:sz w:val="20"/>
        </w:rPr>
      </w:pPr>
    </w:p>
    <w:p w14:paraId="63A7F5CD" w14:textId="77777777" w:rsidR="004D16BA" w:rsidRDefault="004D16BA" w:rsidP="004D16BA">
      <w:pPr>
        <w:pStyle w:val="BodyText"/>
        <w:rPr>
          <w:rFonts w:ascii="Calibri Light"/>
          <w:sz w:val="20"/>
        </w:rPr>
      </w:pPr>
    </w:p>
    <w:p w14:paraId="3D8DA6B8" w14:textId="77777777" w:rsidR="004D16BA" w:rsidRDefault="004D16BA" w:rsidP="004D16BA">
      <w:pPr>
        <w:pStyle w:val="BodyText"/>
        <w:rPr>
          <w:rFonts w:ascii="Calibri Light"/>
          <w:sz w:val="20"/>
        </w:rPr>
      </w:pPr>
    </w:p>
    <w:p w14:paraId="7E41B43C" w14:textId="77777777" w:rsidR="004D16BA" w:rsidRDefault="004D16BA" w:rsidP="004D16BA">
      <w:pPr>
        <w:pStyle w:val="BodyText"/>
        <w:rPr>
          <w:rFonts w:ascii="Calibri Light"/>
          <w:sz w:val="20"/>
        </w:rPr>
      </w:pPr>
    </w:p>
    <w:p w14:paraId="39AC685E" w14:textId="77777777" w:rsidR="004D16BA" w:rsidRDefault="004D16BA" w:rsidP="004D16BA">
      <w:pPr>
        <w:pStyle w:val="BodyText"/>
        <w:spacing w:before="10"/>
        <w:rPr>
          <w:rFonts w:ascii="Calibri Light"/>
          <w:sz w:val="21"/>
        </w:rPr>
      </w:pPr>
    </w:p>
    <w:p w14:paraId="262CC0AE" w14:textId="77777777" w:rsidR="004D16BA" w:rsidRDefault="004D16BA" w:rsidP="004D16BA">
      <w:pPr>
        <w:pStyle w:val="BodyText"/>
        <w:ind w:left="2414"/>
        <w:rPr>
          <w:rFonts w:ascii="Calibri Light"/>
          <w:sz w:val="20"/>
        </w:rPr>
      </w:pPr>
      <w:r>
        <w:rPr>
          <w:rFonts w:ascii="Calibri Light"/>
          <w:noProof/>
          <w:sz w:val="20"/>
        </w:rPr>
        <w:drawing>
          <wp:inline distT="0" distB="0" distL="0" distR="0" wp14:anchorId="093D6856" wp14:editId="13D8532F">
            <wp:extent cx="9460235" cy="4352925"/>
            <wp:effectExtent l="0" t="0" r="0" b="0"/>
            <wp:docPr id="2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1.jpeg"/>
                    <pic:cNvPicPr/>
                  </pic:nvPicPr>
                  <pic:blipFill>
                    <a:blip r:embed="rId24" cstate="print"/>
                    <a:stretch>
                      <a:fillRect/>
                    </a:stretch>
                  </pic:blipFill>
                  <pic:spPr>
                    <a:xfrm>
                      <a:off x="0" y="0"/>
                      <a:ext cx="9460235" cy="4352925"/>
                    </a:xfrm>
                    <a:prstGeom prst="rect">
                      <a:avLst/>
                    </a:prstGeom>
                  </pic:spPr>
                </pic:pic>
              </a:graphicData>
            </a:graphic>
          </wp:inline>
        </w:drawing>
      </w:r>
    </w:p>
    <w:p w14:paraId="1DE8A795" w14:textId="77777777" w:rsidR="004D16BA" w:rsidRDefault="004D16BA" w:rsidP="004D16BA">
      <w:pPr>
        <w:rPr>
          <w:rFonts w:ascii="Calibri Light"/>
          <w:sz w:val="20"/>
        </w:rPr>
        <w:sectPr w:rsidR="004D16BA">
          <w:pgSz w:w="19200" w:h="10800" w:orient="landscape"/>
          <w:pgMar w:top="380" w:right="0" w:bottom="0" w:left="0" w:header="720" w:footer="720" w:gutter="0"/>
          <w:cols w:space="720"/>
        </w:sectPr>
      </w:pPr>
    </w:p>
    <w:p w14:paraId="0171C6D7" w14:textId="77777777" w:rsidR="004D16BA" w:rsidRDefault="004D16BA" w:rsidP="004D16BA">
      <w:pPr>
        <w:pStyle w:val="BodyText"/>
        <w:spacing w:before="4"/>
        <w:rPr>
          <w:rFonts w:ascii="Calibri Light"/>
          <w:sz w:val="16"/>
        </w:rPr>
      </w:pPr>
    </w:p>
    <w:p w14:paraId="04E5D311" w14:textId="77777777" w:rsidR="004D16BA" w:rsidRDefault="004D16BA" w:rsidP="004D16BA">
      <w:pPr>
        <w:pStyle w:val="Heading1"/>
        <w:tabs>
          <w:tab w:val="left" w:pos="7901"/>
          <w:tab w:val="left" w:pos="19199"/>
        </w:tabs>
      </w:pPr>
      <w:r>
        <w:rPr>
          <w:color w:val="FFFFFF"/>
          <w:w w:val="99"/>
          <w:shd w:val="clear" w:color="auto" w:fill="000000"/>
        </w:rPr>
        <w:t xml:space="preserve"> </w:t>
      </w:r>
      <w:r>
        <w:rPr>
          <w:color w:val="FFFFFF"/>
          <w:shd w:val="clear" w:color="auto" w:fill="000000"/>
        </w:rPr>
        <w:tab/>
        <w:t>Weather</w:t>
      </w:r>
      <w:r>
        <w:rPr>
          <w:color w:val="FFFFFF"/>
          <w:spacing w:val="-20"/>
          <w:shd w:val="clear" w:color="auto" w:fill="000000"/>
        </w:rPr>
        <w:t xml:space="preserve"> </w:t>
      </w:r>
      <w:r>
        <w:rPr>
          <w:color w:val="FFFFFF"/>
          <w:shd w:val="clear" w:color="auto" w:fill="000000"/>
        </w:rPr>
        <w:t>Page</w:t>
      </w:r>
      <w:r>
        <w:rPr>
          <w:color w:val="FFFFFF"/>
          <w:shd w:val="clear" w:color="auto" w:fill="000000"/>
        </w:rPr>
        <w:tab/>
      </w:r>
    </w:p>
    <w:p w14:paraId="7FDEE60D" w14:textId="77777777" w:rsidR="004D16BA" w:rsidRDefault="004D16BA" w:rsidP="004D16BA">
      <w:pPr>
        <w:pStyle w:val="BodyText"/>
        <w:rPr>
          <w:rFonts w:ascii="Calibri Light"/>
          <w:sz w:val="20"/>
        </w:rPr>
      </w:pPr>
    </w:p>
    <w:p w14:paraId="252C72E0" w14:textId="77777777" w:rsidR="004D16BA" w:rsidRDefault="004D16BA" w:rsidP="004D16BA">
      <w:pPr>
        <w:pStyle w:val="BodyText"/>
        <w:rPr>
          <w:rFonts w:ascii="Calibri Light"/>
          <w:sz w:val="20"/>
        </w:rPr>
      </w:pPr>
    </w:p>
    <w:p w14:paraId="353FB00D" w14:textId="77777777" w:rsidR="004D16BA" w:rsidRDefault="004D16BA" w:rsidP="004D16BA">
      <w:pPr>
        <w:pStyle w:val="BodyText"/>
        <w:spacing w:before="3"/>
        <w:rPr>
          <w:rFonts w:ascii="Calibri Light"/>
          <w:sz w:val="13"/>
        </w:rPr>
      </w:pPr>
      <w:r>
        <w:rPr>
          <w:noProof/>
        </w:rPr>
        <w:drawing>
          <wp:anchor distT="0" distB="0" distL="0" distR="0" simplePos="0" relativeHeight="251660288" behindDoc="0" locked="0" layoutInCell="1" allowOverlap="1" wp14:anchorId="6CFBDE6E" wp14:editId="1591102F">
            <wp:simplePos x="0" y="0"/>
            <wp:positionH relativeFrom="page">
              <wp:posOffset>1566672</wp:posOffset>
            </wp:positionH>
            <wp:positionV relativeFrom="paragraph">
              <wp:posOffset>127439</wp:posOffset>
            </wp:positionV>
            <wp:extent cx="9056298" cy="4391025"/>
            <wp:effectExtent l="0" t="0" r="0" b="0"/>
            <wp:wrapTopAndBottom/>
            <wp:docPr id="3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2.jpeg"/>
                    <pic:cNvPicPr/>
                  </pic:nvPicPr>
                  <pic:blipFill>
                    <a:blip r:embed="rId25" cstate="print"/>
                    <a:stretch>
                      <a:fillRect/>
                    </a:stretch>
                  </pic:blipFill>
                  <pic:spPr>
                    <a:xfrm>
                      <a:off x="0" y="0"/>
                      <a:ext cx="9056298" cy="4391025"/>
                    </a:xfrm>
                    <a:prstGeom prst="rect">
                      <a:avLst/>
                    </a:prstGeom>
                  </pic:spPr>
                </pic:pic>
              </a:graphicData>
            </a:graphic>
          </wp:anchor>
        </w:drawing>
      </w:r>
    </w:p>
    <w:p w14:paraId="6751B0CC" w14:textId="77777777" w:rsidR="004D16BA" w:rsidRDefault="004D16BA" w:rsidP="004D16BA">
      <w:pPr>
        <w:rPr>
          <w:rFonts w:ascii="Calibri Light"/>
          <w:sz w:val="13"/>
        </w:rPr>
        <w:sectPr w:rsidR="004D16BA">
          <w:pgSz w:w="19200" w:h="10800" w:orient="landscape"/>
          <w:pgMar w:top="1000" w:right="0" w:bottom="280" w:left="0" w:header="720" w:footer="720" w:gutter="0"/>
          <w:cols w:space="720"/>
        </w:sectPr>
      </w:pPr>
    </w:p>
    <w:p w14:paraId="43F8664A" w14:textId="77777777" w:rsidR="004D16BA" w:rsidRDefault="004D16BA" w:rsidP="004D16BA">
      <w:pPr>
        <w:pStyle w:val="BodyText"/>
        <w:spacing w:before="4"/>
        <w:rPr>
          <w:rFonts w:ascii="Calibri Light"/>
          <w:sz w:val="16"/>
        </w:rPr>
      </w:pPr>
    </w:p>
    <w:p w14:paraId="2B78F91B" w14:textId="77777777" w:rsidR="004D16BA" w:rsidRDefault="004D16BA" w:rsidP="004D16BA">
      <w:pPr>
        <w:tabs>
          <w:tab w:val="left" w:pos="7839"/>
          <w:tab w:val="left" w:pos="19199"/>
        </w:tabs>
        <w:spacing w:line="751" w:lineRule="exact"/>
        <w:rPr>
          <w:rFonts w:ascii="Calibri Light"/>
          <w:sz w:val="64"/>
        </w:rPr>
      </w:pPr>
      <w:r>
        <w:rPr>
          <w:rFonts w:ascii="Calibri Light"/>
          <w:color w:val="FFFFFF"/>
          <w:w w:val="99"/>
          <w:sz w:val="64"/>
          <w:shd w:val="clear" w:color="auto" w:fill="000000"/>
        </w:rPr>
        <w:t xml:space="preserve"> </w:t>
      </w:r>
      <w:r>
        <w:rPr>
          <w:rFonts w:ascii="Calibri Light"/>
          <w:color w:val="FFFFFF"/>
          <w:sz w:val="64"/>
          <w:shd w:val="clear" w:color="auto" w:fill="000000"/>
        </w:rPr>
        <w:tab/>
        <w:t>Payment</w:t>
      </w:r>
      <w:r>
        <w:rPr>
          <w:rFonts w:ascii="Calibri Light"/>
          <w:color w:val="FFFFFF"/>
          <w:spacing w:val="-17"/>
          <w:sz w:val="64"/>
          <w:shd w:val="clear" w:color="auto" w:fill="000000"/>
        </w:rPr>
        <w:t xml:space="preserve"> </w:t>
      </w:r>
      <w:r>
        <w:rPr>
          <w:rFonts w:ascii="Calibri Light"/>
          <w:color w:val="FFFFFF"/>
          <w:sz w:val="64"/>
          <w:shd w:val="clear" w:color="auto" w:fill="000000"/>
        </w:rPr>
        <w:t>Form</w:t>
      </w:r>
      <w:r>
        <w:rPr>
          <w:rFonts w:ascii="Calibri Light"/>
          <w:color w:val="FFFFFF"/>
          <w:sz w:val="64"/>
          <w:shd w:val="clear" w:color="auto" w:fill="000000"/>
        </w:rPr>
        <w:tab/>
      </w:r>
    </w:p>
    <w:p w14:paraId="5AF93A94" w14:textId="77777777" w:rsidR="004D16BA" w:rsidRDefault="004D16BA" w:rsidP="004D16BA">
      <w:pPr>
        <w:pStyle w:val="BodyText"/>
        <w:rPr>
          <w:rFonts w:ascii="Calibri Light"/>
          <w:sz w:val="20"/>
        </w:rPr>
      </w:pPr>
    </w:p>
    <w:p w14:paraId="26491B54" w14:textId="77777777" w:rsidR="004D16BA" w:rsidRDefault="004D16BA" w:rsidP="004D16BA">
      <w:pPr>
        <w:pStyle w:val="BodyText"/>
        <w:rPr>
          <w:rFonts w:ascii="Calibri Light"/>
          <w:sz w:val="20"/>
        </w:rPr>
      </w:pPr>
    </w:p>
    <w:p w14:paraId="5DAA3E01" w14:textId="77777777" w:rsidR="004D16BA" w:rsidRDefault="004D16BA" w:rsidP="004D16BA">
      <w:pPr>
        <w:pStyle w:val="BodyText"/>
        <w:spacing w:before="3"/>
        <w:rPr>
          <w:rFonts w:ascii="Calibri Light"/>
          <w:sz w:val="13"/>
        </w:rPr>
      </w:pPr>
      <w:r>
        <w:rPr>
          <w:noProof/>
        </w:rPr>
        <w:drawing>
          <wp:anchor distT="0" distB="0" distL="0" distR="0" simplePos="0" relativeHeight="251661312" behindDoc="0" locked="0" layoutInCell="1" allowOverlap="1" wp14:anchorId="7926960A" wp14:editId="5856FBF6">
            <wp:simplePos x="0" y="0"/>
            <wp:positionH relativeFrom="page">
              <wp:posOffset>1493519</wp:posOffset>
            </wp:positionH>
            <wp:positionV relativeFrom="paragraph">
              <wp:posOffset>127439</wp:posOffset>
            </wp:positionV>
            <wp:extent cx="9202563" cy="4391025"/>
            <wp:effectExtent l="0" t="0" r="0" b="0"/>
            <wp:wrapTopAndBottom/>
            <wp:docPr id="3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3.jpeg"/>
                    <pic:cNvPicPr/>
                  </pic:nvPicPr>
                  <pic:blipFill>
                    <a:blip r:embed="rId26" cstate="print"/>
                    <a:stretch>
                      <a:fillRect/>
                    </a:stretch>
                  </pic:blipFill>
                  <pic:spPr>
                    <a:xfrm>
                      <a:off x="0" y="0"/>
                      <a:ext cx="9202563" cy="4391025"/>
                    </a:xfrm>
                    <a:prstGeom prst="rect">
                      <a:avLst/>
                    </a:prstGeom>
                  </pic:spPr>
                </pic:pic>
              </a:graphicData>
            </a:graphic>
          </wp:anchor>
        </w:drawing>
      </w:r>
    </w:p>
    <w:p w14:paraId="67199A0E" w14:textId="77777777" w:rsidR="004D16BA" w:rsidRDefault="004D16BA" w:rsidP="004D16BA">
      <w:pPr>
        <w:rPr>
          <w:rFonts w:ascii="Calibri Light"/>
          <w:sz w:val="13"/>
        </w:rPr>
        <w:sectPr w:rsidR="004D16BA">
          <w:pgSz w:w="19200" w:h="10800" w:orient="landscape"/>
          <w:pgMar w:top="1000" w:right="0" w:bottom="280" w:left="0" w:header="720" w:footer="720" w:gutter="0"/>
          <w:cols w:space="720"/>
        </w:sectPr>
      </w:pPr>
    </w:p>
    <w:p w14:paraId="5C38084A" w14:textId="77777777" w:rsidR="004D16BA" w:rsidRDefault="004D16BA" w:rsidP="004D16BA">
      <w:pPr>
        <w:pStyle w:val="BodyText"/>
        <w:spacing w:before="4"/>
        <w:rPr>
          <w:rFonts w:ascii="Calibri Light"/>
          <w:sz w:val="16"/>
        </w:rPr>
      </w:pPr>
    </w:p>
    <w:p w14:paraId="6CA2ECBA" w14:textId="77777777" w:rsidR="004D16BA" w:rsidRDefault="004D16BA" w:rsidP="004D16BA">
      <w:pPr>
        <w:pStyle w:val="Heading1"/>
        <w:tabs>
          <w:tab w:val="left" w:pos="7647"/>
          <w:tab w:val="left" w:pos="19199"/>
        </w:tabs>
      </w:pPr>
      <w:r>
        <w:rPr>
          <w:color w:val="FFFFFF"/>
          <w:w w:val="99"/>
          <w:shd w:val="clear" w:color="auto" w:fill="000000"/>
        </w:rPr>
        <w:t xml:space="preserve"> </w:t>
      </w:r>
      <w:r>
        <w:rPr>
          <w:color w:val="FFFFFF"/>
          <w:shd w:val="clear" w:color="auto" w:fill="000000"/>
        </w:rPr>
        <w:tab/>
        <w:t>Admin</w:t>
      </w:r>
      <w:r>
        <w:rPr>
          <w:color w:val="FFFFFF"/>
          <w:spacing w:val="-10"/>
          <w:shd w:val="clear" w:color="auto" w:fill="000000"/>
        </w:rPr>
        <w:t xml:space="preserve"> </w:t>
      </w:r>
      <w:r>
        <w:rPr>
          <w:color w:val="FFFFFF"/>
          <w:shd w:val="clear" w:color="auto" w:fill="000000"/>
        </w:rPr>
        <w:t>Interface</w:t>
      </w:r>
      <w:r>
        <w:rPr>
          <w:color w:val="FFFFFF"/>
          <w:shd w:val="clear" w:color="auto" w:fill="000000"/>
        </w:rPr>
        <w:tab/>
      </w:r>
    </w:p>
    <w:p w14:paraId="41608059" w14:textId="77777777" w:rsidR="004D16BA" w:rsidRDefault="004D16BA" w:rsidP="004D16BA">
      <w:pPr>
        <w:pStyle w:val="BodyText"/>
        <w:rPr>
          <w:rFonts w:ascii="Calibri Light"/>
          <w:sz w:val="20"/>
        </w:rPr>
      </w:pPr>
    </w:p>
    <w:p w14:paraId="2E28BC03" w14:textId="77777777" w:rsidR="004D16BA" w:rsidRDefault="004D16BA" w:rsidP="004D16BA">
      <w:pPr>
        <w:pStyle w:val="BodyText"/>
        <w:rPr>
          <w:rFonts w:ascii="Calibri Light"/>
          <w:sz w:val="20"/>
        </w:rPr>
      </w:pPr>
    </w:p>
    <w:p w14:paraId="6BC18538" w14:textId="77777777" w:rsidR="004D16BA" w:rsidRDefault="004D16BA" w:rsidP="004D16BA">
      <w:pPr>
        <w:pStyle w:val="BodyText"/>
        <w:spacing w:before="3"/>
        <w:rPr>
          <w:rFonts w:ascii="Calibri Light"/>
          <w:sz w:val="13"/>
        </w:rPr>
      </w:pPr>
      <w:r>
        <w:rPr>
          <w:noProof/>
        </w:rPr>
        <w:drawing>
          <wp:anchor distT="0" distB="0" distL="0" distR="0" simplePos="0" relativeHeight="251662336" behindDoc="0" locked="0" layoutInCell="1" allowOverlap="1" wp14:anchorId="1C0CEFCD" wp14:editId="3758405F">
            <wp:simplePos x="0" y="0"/>
            <wp:positionH relativeFrom="page">
              <wp:posOffset>1493519</wp:posOffset>
            </wp:positionH>
            <wp:positionV relativeFrom="paragraph">
              <wp:posOffset>127439</wp:posOffset>
            </wp:positionV>
            <wp:extent cx="9202563" cy="4391025"/>
            <wp:effectExtent l="0" t="0" r="0" b="0"/>
            <wp:wrapTopAndBottom/>
            <wp:docPr id="35"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4.jpeg"/>
                    <pic:cNvPicPr/>
                  </pic:nvPicPr>
                  <pic:blipFill>
                    <a:blip r:embed="rId27" cstate="print"/>
                    <a:stretch>
                      <a:fillRect/>
                    </a:stretch>
                  </pic:blipFill>
                  <pic:spPr>
                    <a:xfrm>
                      <a:off x="0" y="0"/>
                      <a:ext cx="9202563" cy="4391025"/>
                    </a:xfrm>
                    <a:prstGeom prst="rect">
                      <a:avLst/>
                    </a:prstGeom>
                  </pic:spPr>
                </pic:pic>
              </a:graphicData>
            </a:graphic>
          </wp:anchor>
        </w:drawing>
      </w:r>
    </w:p>
    <w:p w14:paraId="7A20B624" w14:textId="77777777" w:rsidR="004D16BA" w:rsidRDefault="004D16BA" w:rsidP="004D16BA">
      <w:pPr>
        <w:rPr>
          <w:rFonts w:ascii="Calibri Light"/>
          <w:sz w:val="13"/>
        </w:rPr>
        <w:sectPr w:rsidR="004D16BA">
          <w:pgSz w:w="19200" w:h="10800" w:orient="landscape"/>
          <w:pgMar w:top="1000" w:right="0" w:bottom="280" w:left="0" w:header="720" w:footer="720" w:gutter="0"/>
          <w:cols w:space="720"/>
        </w:sectPr>
      </w:pPr>
    </w:p>
    <w:p w14:paraId="53F88C92" w14:textId="77777777" w:rsidR="004D16BA" w:rsidRDefault="00000000" w:rsidP="004D16BA">
      <w:pPr>
        <w:pStyle w:val="BodyText"/>
        <w:rPr>
          <w:rFonts w:ascii="Calibri Light"/>
          <w:sz w:val="20"/>
        </w:rPr>
      </w:pPr>
      <w:r>
        <w:lastRenderedPageBreak/>
        <w:pict w14:anchorId="4BB9ED0B">
          <v:line id="_x0000_s1126" style="position:absolute;z-index:251685888;mso-position-horizontal-relative:page;mso-position-vertical-relative:page" from=".1pt,21.5pt" to="959.85pt,21.5pt" strokecolor="#404040" strokeweight="4.08pt">
            <w10:wrap anchorx="page" anchory="page"/>
          </v:line>
        </w:pict>
      </w:r>
      <w:r>
        <w:pict w14:anchorId="36C79FE1">
          <v:group id="_x0000_s1127" style="position:absolute;margin-left:0;margin-top:29.05pt;width:960pt;height:136.6pt;z-index:251686912;mso-position-horizontal-relative:page;mso-position-vertical-relative:page" coordorigin=",581" coordsize="19200,2732">
            <v:rect id="_x0000_s1128" style="position:absolute;top:580;width:19200;height:2732" fillcolor="#404040" stroked="f"/>
            <v:line id="_x0000_s1129" style="position:absolute" from="7440,2328" to="11760,2328" strokecolor="white" strokeweight="1.44pt"/>
            <v:shape id="_x0000_s1130" type="#_x0000_t202" style="position:absolute;top:580;width:19200;height:2732" filled="f" stroked="f">
              <v:textbox inset="0,0,0,0">
                <w:txbxContent>
                  <w:p w14:paraId="7AD114B3" w14:textId="77777777" w:rsidR="004D16BA" w:rsidRDefault="004D16BA" w:rsidP="004D16BA">
                    <w:pPr>
                      <w:spacing w:before="272"/>
                      <w:ind w:left="1432" w:right="1433"/>
                      <w:jc w:val="center"/>
                      <w:rPr>
                        <w:rFonts w:ascii="Calibri Light"/>
                        <w:sz w:val="108"/>
                      </w:rPr>
                    </w:pPr>
                    <w:r>
                      <w:rPr>
                        <w:rFonts w:ascii="Calibri Light"/>
                        <w:color w:val="FFFFFF"/>
                        <w:sz w:val="108"/>
                      </w:rPr>
                      <w:t>Convert</w:t>
                    </w:r>
                    <w:r>
                      <w:rPr>
                        <w:rFonts w:ascii="Calibri Light"/>
                        <w:color w:val="FFFFFF"/>
                        <w:spacing w:val="-23"/>
                        <w:sz w:val="108"/>
                      </w:rPr>
                      <w:t xml:space="preserve"> </w:t>
                    </w:r>
                    <w:r>
                      <w:rPr>
                        <w:rFonts w:ascii="Calibri Light"/>
                        <w:color w:val="FFFFFF"/>
                        <w:sz w:val="108"/>
                      </w:rPr>
                      <w:t>Currency</w:t>
                    </w:r>
                  </w:p>
                </w:txbxContent>
              </v:textbox>
            </v:shape>
            <w10:wrap anchorx="page" anchory="page"/>
          </v:group>
        </w:pict>
      </w:r>
      <w:r>
        <w:pict w14:anchorId="234D4F42">
          <v:line id="_x0000_s1131" style="position:absolute;z-index:251687936;mso-position-horizontal-relative:page;mso-position-vertical-relative:page" from=".1pt,173.4pt" to="959.85pt,173.4pt" strokecolor="#404040" strokeweight="4.08pt">
            <w10:wrap anchorx="page" anchory="page"/>
          </v:line>
        </w:pict>
      </w:r>
    </w:p>
    <w:p w14:paraId="0135A2DF" w14:textId="77777777" w:rsidR="004D16BA" w:rsidRDefault="004D16BA" w:rsidP="004D16BA">
      <w:pPr>
        <w:pStyle w:val="BodyText"/>
        <w:rPr>
          <w:rFonts w:ascii="Calibri Light"/>
          <w:sz w:val="20"/>
        </w:rPr>
      </w:pPr>
    </w:p>
    <w:p w14:paraId="01B5F2B9" w14:textId="77777777" w:rsidR="004D16BA" w:rsidRDefault="004D16BA" w:rsidP="004D16BA">
      <w:pPr>
        <w:pStyle w:val="BodyText"/>
        <w:rPr>
          <w:rFonts w:ascii="Calibri Light"/>
          <w:sz w:val="20"/>
        </w:rPr>
      </w:pPr>
    </w:p>
    <w:p w14:paraId="3C2D4F0B" w14:textId="77777777" w:rsidR="004D16BA" w:rsidRDefault="004D16BA" w:rsidP="004D16BA">
      <w:pPr>
        <w:pStyle w:val="BodyText"/>
        <w:rPr>
          <w:rFonts w:ascii="Calibri Light"/>
          <w:sz w:val="20"/>
        </w:rPr>
      </w:pPr>
    </w:p>
    <w:p w14:paraId="313E21F0" w14:textId="77777777" w:rsidR="004D16BA" w:rsidRDefault="004D16BA" w:rsidP="004D16BA">
      <w:pPr>
        <w:pStyle w:val="BodyText"/>
        <w:rPr>
          <w:rFonts w:ascii="Calibri Light"/>
          <w:sz w:val="20"/>
        </w:rPr>
      </w:pPr>
    </w:p>
    <w:p w14:paraId="37A8C39D" w14:textId="77777777" w:rsidR="004D16BA" w:rsidRDefault="004D16BA" w:rsidP="004D16BA">
      <w:pPr>
        <w:pStyle w:val="BodyText"/>
        <w:rPr>
          <w:rFonts w:ascii="Calibri Light"/>
          <w:sz w:val="20"/>
        </w:rPr>
      </w:pPr>
    </w:p>
    <w:p w14:paraId="60652630" w14:textId="77777777" w:rsidR="004D16BA" w:rsidRDefault="004D16BA" w:rsidP="004D16BA">
      <w:pPr>
        <w:pStyle w:val="BodyText"/>
        <w:rPr>
          <w:rFonts w:ascii="Calibri Light"/>
          <w:sz w:val="20"/>
        </w:rPr>
      </w:pPr>
    </w:p>
    <w:p w14:paraId="2376FC92" w14:textId="77777777" w:rsidR="004D16BA" w:rsidRDefault="004D16BA" w:rsidP="004D16BA">
      <w:pPr>
        <w:pStyle w:val="BodyText"/>
        <w:rPr>
          <w:rFonts w:ascii="Calibri Light"/>
          <w:sz w:val="20"/>
        </w:rPr>
      </w:pPr>
    </w:p>
    <w:p w14:paraId="26C42D8E" w14:textId="77777777" w:rsidR="004D16BA" w:rsidRDefault="004D16BA" w:rsidP="004D16BA">
      <w:pPr>
        <w:pStyle w:val="BodyText"/>
        <w:rPr>
          <w:rFonts w:ascii="Calibri Light"/>
          <w:sz w:val="20"/>
        </w:rPr>
      </w:pPr>
    </w:p>
    <w:p w14:paraId="4F14631F" w14:textId="77777777" w:rsidR="004D16BA" w:rsidRDefault="004D16BA" w:rsidP="004D16BA">
      <w:pPr>
        <w:pStyle w:val="BodyText"/>
        <w:rPr>
          <w:rFonts w:ascii="Calibri Light"/>
          <w:sz w:val="20"/>
        </w:rPr>
      </w:pPr>
    </w:p>
    <w:p w14:paraId="5C2B817D" w14:textId="77777777" w:rsidR="004D16BA" w:rsidRDefault="004D16BA" w:rsidP="004D16BA">
      <w:pPr>
        <w:pStyle w:val="BodyText"/>
        <w:rPr>
          <w:rFonts w:ascii="Calibri Light"/>
          <w:sz w:val="20"/>
        </w:rPr>
      </w:pPr>
    </w:p>
    <w:p w14:paraId="0C138177" w14:textId="77777777" w:rsidR="004D16BA" w:rsidRDefault="004D16BA" w:rsidP="004D16BA">
      <w:pPr>
        <w:pStyle w:val="BodyText"/>
        <w:rPr>
          <w:rFonts w:ascii="Calibri Light"/>
          <w:sz w:val="20"/>
        </w:rPr>
      </w:pPr>
    </w:p>
    <w:p w14:paraId="635A58AB" w14:textId="77777777" w:rsidR="004D16BA" w:rsidRDefault="004D16BA" w:rsidP="004D16BA">
      <w:pPr>
        <w:pStyle w:val="BodyText"/>
        <w:rPr>
          <w:rFonts w:ascii="Calibri Light"/>
          <w:sz w:val="20"/>
        </w:rPr>
      </w:pPr>
    </w:p>
    <w:p w14:paraId="1C0878EE" w14:textId="77777777" w:rsidR="004D16BA" w:rsidRDefault="004D16BA" w:rsidP="004D16BA">
      <w:pPr>
        <w:pStyle w:val="BodyText"/>
        <w:spacing w:before="10"/>
        <w:rPr>
          <w:rFonts w:ascii="Calibri Light"/>
          <w:sz w:val="21"/>
        </w:rPr>
      </w:pPr>
    </w:p>
    <w:p w14:paraId="78B71CDA" w14:textId="4DDC0E87" w:rsidR="004D16BA" w:rsidRDefault="004D16BA" w:rsidP="004D16BA">
      <w:pPr>
        <w:pStyle w:val="BodyText"/>
        <w:ind w:left="2928"/>
        <w:rPr>
          <w:rFonts w:ascii="Calibri Light"/>
          <w:sz w:val="20"/>
        </w:rPr>
        <w:sectPr w:rsidR="004D16BA">
          <w:pgSz w:w="19200" w:h="10800" w:orient="landscape"/>
          <w:pgMar w:top="380" w:right="0" w:bottom="280" w:left="0" w:header="720" w:footer="720" w:gutter="0"/>
          <w:cols w:space="720"/>
        </w:sectPr>
      </w:pPr>
      <w:r>
        <w:rPr>
          <w:rFonts w:ascii="Calibri Light"/>
          <w:noProof/>
          <w:sz w:val="20"/>
        </w:rPr>
        <w:drawing>
          <wp:inline distT="0" distB="0" distL="0" distR="0" wp14:anchorId="4FAA5F7E" wp14:editId="561E3C97">
            <wp:extent cx="8699838" cy="3990975"/>
            <wp:effectExtent l="0" t="0" r="0" b="0"/>
            <wp:docPr id="37"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5.jpeg"/>
                    <pic:cNvPicPr/>
                  </pic:nvPicPr>
                  <pic:blipFill>
                    <a:blip r:embed="rId28" cstate="print"/>
                    <a:stretch>
                      <a:fillRect/>
                    </a:stretch>
                  </pic:blipFill>
                  <pic:spPr>
                    <a:xfrm>
                      <a:off x="0" y="0"/>
                      <a:ext cx="8699838" cy="3990975"/>
                    </a:xfrm>
                    <a:prstGeom prst="rect">
                      <a:avLst/>
                    </a:prstGeom>
                  </pic:spPr>
                </pic:pic>
              </a:graphicData>
            </a:graphic>
          </wp:inline>
        </w:drawing>
      </w:r>
    </w:p>
    <w:p w14:paraId="47B78AD7" w14:textId="1E62C2E8" w:rsidR="009C5954" w:rsidRPr="004D16BA" w:rsidRDefault="009C5954" w:rsidP="004D16BA">
      <w:pPr>
        <w:tabs>
          <w:tab w:val="left" w:pos="9931"/>
        </w:tabs>
        <w:rPr>
          <w:rFonts w:ascii="Calibri Light"/>
          <w:sz w:val="20"/>
        </w:rPr>
      </w:pPr>
    </w:p>
    <w:sectPr w:rsidR="009C5954" w:rsidRPr="004D16BA">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hybridMultilevel"/>
    <w:tmpl w:val="00000001"/>
    <w:lvl w:ilvl="0" w:tplc="FC0E5708">
      <w:start w:val="1"/>
      <w:numFmt w:val="bullet"/>
      <w:lvlText w:val=""/>
      <w:lvlJc w:val="left"/>
      <w:pPr>
        <w:ind w:left="720" w:hanging="360"/>
      </w:pPr>
      <w:rPr>
        <w:rFonts w:ascii="Symbol" w:hAnsi="Symbol"/>
      </w:rPr>
    </w:lvl>
    <w:lvl w:ilvl="1" w:tplc="43FC694E">
      <w:start w:val="1"/>
      <w:numFmt w:val="bullet"/>
      <w:lvlText w:val="o"/>
      <w:lvlJc w:val="left"/>
      <w:pPr>
        <w:tabs>
          <w:tab w:val="num" w:pos="1440"/>
        </w:tabs>
        <w:ind w:left="1440" w:hanging="360"/>
      </w:pPr>
      <w:rPr>
        <w:rFonts w:ascii="Courier New" w:hAnsi="Courier New"/>
      </w:rPr>
    </w:lvl>
    <w:lvl w:ilvl="2" w:tplc="757EEE16">
      <w:start w:val="1"/>
      <w:numFmt w:val="bullet"/>
      <w:lvlText w:val=""/>
      <w:lvlJc w:val="left"/>
      <w:pPr>
        <w:tabs>
          <w:tab w:val="num" w:pos="2160"/>
        </w:tabs>
        <w:ind w:left="2160" w:hanging="360"/>
      </w:pPr>
      <w:rPr>
        <w:rFonts w:ascii="Wingdings" w:hAnsi="Wingdings"/>
      </w:rPr>
    </w:lvl>
    <w:lvl w:ilvl="3" w:tplc="6FBAD170">
      <w:start w:val="1"/>
      <w:numFmt w:val="bullet"/>
      <w:lvlText w:val=""/>
      <w:lvlJc w:val="left"/>
      <w:pPr>
        <w:tabs>
          <w:tab w:val="num" w:pos="2880"/>
        </w:tabs>
        <w:ind w:left="2880" w:hanging="360"/>
      </w:pPr>
      <w:rPr>
        <w:rFonts w:ascii="Symbol" w:hAnsi="Symbol"/>
      </w:rPr>
    </w:lvl>
    <w:lvl w:ilvl="4" w:tplc="3F6A2C48">
      <w:start w:val="1"/>
      <w:numFmt w:val="bullet"/>
      <w:lvlText w:val="o"/>
      <w:lvlJc w:val="left"/>
      <w:pPr>
        <w:tabs>
          <w:tab w:val="num" w:pos="3600"/>
        </w:tabs>
        <w:ind w:left="3600" w:hanging="360"/>
      </w:pPr>
      <w:rPr>
        <w:rFonts w:ascii="Courier New" w:hAnsi="Courier New"/>
      </w:rPr>
    </w:lvl>
    <w:lvl w:ilvl="5" w:tplc="29727536">
      <w:start w:val="1"/>
      <w:numFmt w:val="bullet"/>
      <w:lvlText w:val=""/>
      <w:lvlJc w:val="left"/>
      <w:pPr>
        <w:tabs>
          <w:tab w:val="num" w:pos="4320"/>
        </w:tabs>
        <w:ind w:left="4320" w:hanging="360"/>
      </w:pPr>
      <w:rPr>
        <w:rFonts w:ascii="Wingdings" w:hAnsi="Wingdings"/>
      </w:rPr>
    </w:lvl>
    <w:lvl w:ilvl="6" w:tplc="0AFCC82A">
      <w:start w:val="1"/>
      <w:numFmt w:val="bullet"/>
      <w:lvlText w:val=""/>
      <w:lvlJc w:val="left"/>
      <w:pPr>
        <w:tabs>
          <w:tab w:val="num" w:pos="5040"/>
        </w:tabs>
        <w:ind w:left="5040" w:hanging="360"/>
      </w:pPr>
      <w:rPr>
        <w:rFonts w:ascii="Symbol" w:hAnsi="Symbol"/>
      </w:rPr>
    </w:lvl>
    <w:lvl w:ilvl="7" w:tplc="6F0EF48C">
      <w:start w:val="1"/>
      <w:numFmt w:val="bullet"/>
      <w:lvlText w:val="o"/>
      <w:lvlJc w:val="left"/>
      <w:pPr>
        <w:tabs>
          <w:tab w:val="num" w:pos="5760"/>
        </w:tabs>
        <w:ind w:left="5760" w:hanging="360"/>
      </w:pPr>
      <w:rPr>
        <w:rFonts w:ascii="Courier New" w:hAnsi="Courier New"/>
      </w:rPr>
    </w:lvl>
    <w:lvl w:ilvl="8" w:tplc="4A66B00C">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64A47564">
      <w:start w:val="1"/>
      <w:numFmt w:val="bullet"/>
      <w:lvlText w:val=""/>
      <w:lvlJc w:val="left"/>
      <w:pPr>
        <w:ind w:left="720" w:hanging="360"/>
      </w:pPr>
      <w:rPr>
        <w:rFonts w:ascii="Symbol" w:hAnsi="Symbol"/>
      </w:rPr>
    </w:lvl>
    <w:lvl w:ilvl="1" w:tplc="FD2E7362">
      <w:start w:val="1"/>
      <w:numFmt w:val="bullet"/>
      <w:lvlText w:val="o"/>
      <w:lvlJc w:val="left"/>
      <w:pPr>
        <w:tabs>
          <w:tab w:val="num" w:pos="1440"/>
        </w:tabs>
        <w:ind w:left="1440" w:hanging="360"/>
      </w:pPr>
      <w:rPr>
        <w:rFonts w:ascii="Courier New" w:hAnsi="Courier New"/>
      </w:rPr>
    </w:lvl>
    <w:lvl w:ilvl="2" w:tplc="D95C5498">
      <w:start w:val="1"/>
      <w:numFmt w:val="bullet"/>
      <w:lvlText w:val=""/>
      <w:lvlJc w:val="left"/>
      <w:pPr>
        <w:tabs>
          <w:tab w:val="num" w:pos="2160"/>
        </w:tabs>
        <w:ind w:left="2160" w:hanging="360"/>
      </w:pPr>
      <w:rPr>
        <w:rFonts w:ascii="Wingdings" w:hAnsi="Wingdings"/>
      </w:rPr>
    </w:lvl>
    <w:lvl w:ilvl="3" w:tplc="A34622CC">
      <w:start w:val="1"/>
      <w:numFmt w:val="bullet"/>
      <w:lvlText w:val=""/>
      <w:lvlJc w:val="left"/>
      <w:pPr>
        <w:tabs>
          <w:tab w:val="num" w:pos="2880"/>
        </w:tabs>
        <w:ind w:left="2880" w:hanging="360"/>
      </w:pPr>
      <w:rPr>
        <w:rFonts w:ascii="Symbol" w:hAnsi="Symbol"/>
      </w:rPr>
    </w:lvl>
    <w:lvl w:ilvl="4" w:tplc="2F5E7812">
      <w:start w:val="1"/>
      <w:numFmt w:val="bullet"/>
      <w:lvlText w:val="o"/>
      <w:lvlJc w:val="left"/>
      <w:pPr>
        <w:tabs>
          <w:tab w:val="num" w:pos="3600"/>
        </w:tabs>
        <w:ind w:left="3600" w:hanging="360"/>
      </w:pPr>
      <w:rPr>
        <w:rFonts w:ascii="Courier New" w:hAnsi="Courier New"/>
      </w:rPr>
    </w:lvl>
    <w:lvl w:ilvl="5" w:tplc="DEDE8AB0">
      <w:start w:val="1"/>
      <w:numFmt w:val="bullet"/>
      <w:lvlText w:val=""/>
      <w:lvlJc w:val="left"/>
      <w:pPr>
        <w:tabs>
          <w:tab w:val="num" w:pos="4320"/>
        </w:tabs>
        <w:ind w:left="4320" w:hanging="360"/>
      </w:pPr>
      <w:rPr>
        <w:rFonts w:ascii="Wingdings" w:hAnsi="Wingdings"/>
      </w:rPr>
    </w:lvl>
    <w:lvl w:ilvl="6" w:tplc="2B20D2D2">
      <w:start w:val="1"/>
      <w:numFmt w:val="bullet"/>
      <w:lvlText w:val=""/>
      <w:lvlJc w:val="left"/>
      <w:pPr>
        <w:tabs>
          <w:tab w:val="num" w:pos="5040"/>
        </w:tabs>
        <w:ind w:left="5040" w:hanging="360"/>
      </w:pPr>
      <w:rPr>
        <w:rFonts w:ascii="Symbol" w:hAnsi="Symbol"/>
      </w:rPr>
    </w:lvl>
    <w:lvl w:ilvl="7" w:tplc="3984E80C">
      <w:start w:val="1"/>
      <w:numFmt w:val="bullet"/>
      <w:lvlText w:val="o"/>
      <w:lvlJc w:val="left"/>
      <w:pPr>
        <w:tabs>
          <w:tab w:val="num" w:pos="5760"/>
        </w:tabs>
        <w:ind w:left="5760" w:hanging="360"/>
      </w:pPr>
      <w:rPr>
        <w:rFonts w:ascii="Courier New" w:hAnsi="Courier New"/>
      </w:rPr>
    </w:lvl>
    <w:lvl w:ilvl="8" w:tplc="AC2CB2B0">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24589052">
      <w:start w:val="1"/>
      <w:numFmt w:val="bullet"/>
      <w:lvlText w:val=""/>
      <w:lvlJc w:val="left"/>
      <w:pPr>
        <w:ind w:left="720" w:hanging="360"/>
      </w:pPr>
      <w:rPr>
        <w:rFonts w:ascii="Symbol" w:hAnsi="Symbol"/>
      </w:rPr>
    </w:lvl>
    <w:lvl w:ilvl="1" w:tplc="14381376">
      <w:start w:val="1"/>
      <w:numFmt w:val="bullet"/>
      <w:lvlText w:val="o"/>
      <w:lvlJc w:val="left"/>
      <w:pPr>
        <w:tabs>
          <w:tab w:val="num" w:pos="1440"/>
        </w:tabs>
        <w:ind w:left="1440" w:hanging="360"/>
      </w:pPr>
      <w:rPr>
        <w:rFonts w:ascii="Courier New" w:hAnsi="Courier New"/>
      </w:rPr>
    </w:lvl>
    <w:lvl w:ilvl="2" w:tplc="04C0A7F2">
      <w:start w:val="1"/>
      <w:numFmt w:val="bullet"/>
      <w:lvlText w:val=""/>
      <w:lvlJc w:val="left"/>
      <w:pPr>
        <w:tabs>
          <w:tab w:val="num" w:pos="2160"/>
        </w:tabs>
        <w:ind w:left="2160" w:hanging="360"/>
      </w:pPr>
      <w:rPr>
        <w:rFonts w:ascii="Wingdings" w:hAnsi="Wingdings"/>
      </w:rPr>
    </w:lvl>
    <w:lvl w:ilvl="3" w:tplc="93A2422A">
      <w:start w:val="1"/>
      <w:numFmt w:val="bullet"/>
      <w:lvlText w:val=""/>
      <w:lvlJc w:val="left"/>
      <w:pPr>
        <w:tabs>
          <w:tab w:val="num" w:pos="2880"/>
        </w:tabs>
        <w:ind w:left="2880" w:hanging="360"/>
      </w:pPr>
      <w:rPr>
        <w:rFonts w:ascii="Symbol" w:hAnsi="Symbol"/>
      </w:rPr>
    </w:lvl>
    <w:lvl w:ilvl="4" w:tplc="A8AC4CC6">
      <w:start w:val="1"/>
      <w:numFmt w:val="bullet"/>
      <w:lvlText w:val="o"/>
      <w:lvlJc w:val="left"/>
      <w:pPr>
        <w:tabs>
          <w:tab w:val="num" w:pos="3600"/>
        </w:tabs>
        <w:ind w:left="3600" w:hanging="360"/>
      </w:pPr>
      <w:rPr>
        <w:rFonts w:ascii="Courier New" w:hAnsi="Courier New"/>
      </w:rPr>
    </w:lvl>
    <w:lvl w:ilvl="5" w:tplc="A1C81DD2">
      <w:start w:val="1"/>
      <w:numFmt w:val="bullet"/>
      <w:lvlText w:val=""/>
      <w:lvlJc w:val="left"/>
      <w:pPr>
        <w:tabs>
          <w:tab w:val="num" w:pos="4320"/>
        </w:tabs>
        <w:ind w:left="4320" w:hanging="360"/>
      </w:pPr>
      <w:rPr>
        <w:rFonts w:ascii="Wingdings" w:hAnsi="Wingdings"/>
      </w:rPr>
    </w:lvl>
    <w:lvl w:ilvl="6" w:tplc="7BD89D0A">
      <w:start w:val="1"/>
      <w:numFmt w:val="bullet"/>
      <w:lvlText w:val=""/>
      <w:lvlJc w:val="left"/>
      <w:pPr>
        <w:tabs>
          <w:tab w:val="num" w:pos="5040"/>
        </w:tabs>
        <w:ind w:left="5040" w:hanging="360"/>
      </w:pPr>
      <w:rPr>
        <w:rFonts w:ascii="Symbol" w:hAnsi="Symbol"/>
      </w:rPr>
    </w:lvl>
    <w:lvl w:ilvl="7" w:tplc="19320AD2">
      <w:start w:val="1"/>
      <w:numFmt w:val="bullet"/>
      <w:lvlText w:val="o"/>
      <w:lvlJc w:val="left"/>
      <w:pPr>
        <w:tabs>
          <w:tab w:val="num" w:pos="5760"/>
        </w:tabs>
        <w:ind w:left="5760" w:hanging="360"/>
      </w:pPr>
      <w:rPr>
        <w:rFonts w:ascii="Courier New" w:hAnsi="Courier New"/>
      </w:rPr>
    </w:lvl>
    <w:lvl w:ilvl="8" w:tplc="6A584DE4">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8C9E32E0">
      <w:start w:val="1"/>
      <w:numFmt w:val="bullet"/>
      <w:lvlText w:val=""/>
      <w:lvlJc w:val="left"/>
      <w:pPr>
        <w:ind w:left="720" w:hanging="360"/>
      </w:pPr>
      <w:rPr>
        <w:rFonts w:ascii="Symbol" w:hAnsi="Symbol"/>
      </w:rPr>
    </w:lvl>
    <w:lvl w:ilvl="1" w:tplc="3A121F8A">
      <w:start w:val="1"/>
      <w:numFmt w:val="bullet"/>
      <w:lvlText w:val="o"/>
      <w:lvlJc w:val="left"/>
      <w:pPr>
        <w:tabs>
          <w:tab w:val="num" w:pos="1440"/>
        </w:tabs>
        <w:ind w:left="1440" w:hanging="360"/>
      </w:pPr>
      <w:rPr>
        <w:rFonts w:ascii="Courier New" w:hAnsi="Courier New"/>
      </w:rPr>
    </w:lvl>
    <w:lvl w:ilvl="2" w:tplc="4A7848F6">
      <w:start w:val="1"/>
      <w:numFmt w:val="bullet"/>
      <w:lvlText w:val=""/>
      <w:lvlJc w:val="left"/>
      <w:pPr>
        <w:tabs>
          <w:tab w:val="num" w:pos="2160"/>
        </w:tabs>
        <w:ind w:left="2160" w:hanging="360"/>
      </w:pPr>
      <w:rPr>
        <w:rFonts w:ascii="Wingdings" w:hAnsi="Wingdings"/>
      </w:rPr>
    </w:lvl>
    <w:lvl w:ilvl="3" w:tplc="65B692FA">
      <w:start w:val="1"/>
      <w:numFmt w:val="bullet"/>
      <w:lvlText w:val=""/>
      <w:lvlJc w:val="left"/>
      <w:pPr>
        <w:tabs>
          <w:tab w:val="num" w:pos="2880"/>
        </w:tabs>
        <w:ind w:left="2880" w:hanging="360"/>
      </w:pPr>
      <w:rPr>
        <w:rFonts w:ascii="Symbol" w:hAnsi="Symbol"/>
      </w:rPr>
    </w:lvl>
    <w:lvl w:ilvl="4" w:tplc="030884BE">
      <w:start w:val="1"/>
      <w:numFmt w:val="bullet"/>
      <w:lvlText w:val="o"/>
      <w:lvlJc w:val="left"/>
      <w:pPr>
        <w:tabs>
          <w:tab w:val="num" w:pos="3600"/>
        </w:tabs>
        <w:ind w:left="3600" w:hanging="360"/>
      </w:pPr>
      <w:rPr>
        <w:rFonts w:ascii="Courier New" w:hAnsi="Courier New"/>
      </w:rPr>
    </w:lvl>
    <w:lvl w:ilvl="5" w:tplc="DB805E58">
      <w:start w:val="1"/>
      <w:numFmt w:val="bullet"/>
      <w:lvlText w:val=""/>
      <w:lvlJc w:val="left"/>
      <w:pPr>
        <w:tabs>
          <w:tab w:val="num" w:pos="4320"/>
        </w:tabs>
        <w:ind w:left="4320" w:hanging="360"/>
      </w:pPr>
      <w:rPr>
        <w:rFonts w:ascii="Wingdings" w:hAnsi="Wingdings"/>
      </w:rPr>
    </w:lvl>
    <w:lvl w:ilvl="6" w:tplc="E064E452">
      <w:start w:val="1"/>
      <w:numFmt w:val="bullet"/>
      <w:lvlText w:val=""/>
      <w:lvlJc w:val="left"/>
      <w:pPr>
        <w:tabs>
          <w:tab w:val="num" w:pos="5040"/>
        </w:tabs>
        <w:ind w:left="5040" w:hanging="360"/>
      </w:pPr>
      <w:rPr>
        <w:rFonts w:ascii="Symbol" w:hAnsi="Symbol"/>
      </w:rPr>
    </w:lvl>
    <w:lvl w:ilvl="7" w:tplc="CEE0F102">
      <w:start w:val="1"/>
      <w:numFmt w:val="bullet"/>
      <w:lvlText w:val="o"/>
      <w:lvlJc w:val="left"/>
      <w:pPr>
        <w:tabs>
          <w:tab w:val="num" w:pos="5760"/>
        </w:tabs>
        <w:ind w:left="5760" w:hanging="360"/>
      </w:pPr>
      <w:rPr>
        <w:rFonts w:ascii="Courier New" w:hAnsi="Courier New"/>
      </w:rPr>
    </w:lvl>
    <w:lvl w:ilvl="8" w:tplc="656C5730">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93FCD402">
      <w:start w:val="1"/>
      <w:numFmt w:val="bullet"/>
      <w:lvlText w:val=""/>
      <w:lvlJc w:val="left"/>
      <w:pPr>
        <w:ind w:left="720" w:hanging="360"/>
      </w:pPr>
      <w:rPr>
        <w:rFonts w:ascii="Symbol" w:hAnsi="Symbol"/>
      </w:rPr>
    </w:lvl>
    <w:lvl w:ilvl="1" w:tplc="01B6DD2E">
      <w:start w:val="1"/>
      <w:numFmt w:val="bullet"/>
      <w:lvlText w:val="o"/>
      <w:lvlJc w:val="left"/>
      <w:pPr>
        <w:tabs>
          <w:tab w:val="num" w:pos="1440"/>
        </w:tabs>
        <w:ind w:left="1440" w:hanging="360"/>
      </w:pPr>
      <w:rPr>
        <w:rFonts w:ascii="Courier New" w:hAnsi="Courier New"/>
      </w:rPr>
    </w:lvl>
    <w:lvl w:ilvl="2" w:tplc="C1463E4A">
      <w:start w:val="1"/>
      <w:numFmt w:val="bullet"/>
      <w:lvlText w:val=""/>
      <w:lvlJc w:val="left"/>
      <w:pPr>
        <w:tabs>
          <w:tab w:val="num" w:pos="2160"/>
        </w:tabs>
        <w:ind w:left="2160" w:hanging="360"/>
      </w:pPr>
      <w:rPr>
        <w:rFonts w:ascii="Wingdings" w:hAnsi="Wingdings"/>
      </w:rPr>
    </w:lvl>
    <w:lvl w:ilvl="3" w:tplc="0B2267A8">
      <w:start w:val="1"/>
      <w:numFmt w:val="bullet"/>
      <w:lvlText w:val=""/>
      <w:lvlJc w:val="left"/>
      <w:pPr>
        <w:tabs>
          <w:tab w:val="num" w:pos="2880"/>
        </w:tabs>
        <w:ind w:left="2880" w:hanging="360"/>
      </w:pPr>
      <w:rPr>
        <w:rFonts w:ascii="Symbol" w:hAnsi="Symbol"/>
      </w:rPr>
    </w:lvl>
    <w:lvl w:ilvl="4" w:tplc="EE5A80FE">
      <w:start w:val="1"/>
      <w:numFmt w:val="bullet"/>
      <w:lvlText w:val="o"/>
      <w:lvlJc w:val="left"/>
      <w:pPr>
        <w:tabs>
          <w:tab w:val="num" w:pos="3600"/>
        </w:tabs>
        <w:ind w:left="3600" w:hanging="360"/>
      </w:pPr>
      <w:rPr>
        <w:rFonts w:ascii="Courier New" w:hAnsi="Courier New"/>
      </w:rPr>
    </w:lvl>
    <w:lvl w:ilvl="5" w:tplc="3962AF04">
      <w:start w:val="1"/>
      <w:numFmt w:val="bullet"/>
      <w:lvlText w:val=""/>
      <w:lvlJc w:val="left"/>
      <w:pPr>
        <w:tabs>
          <w:tab w:val="num" w:pos="4320"/>
        </w:tabs>
        <w:ind w:left="4320" w:hanging="360"/>
      </w:pPr>
      <w:rPr>
        <w:rFonts w:ascii="Wingdings" w:hAnsi="Wingdings"/>
      </w:rPr>
    </w:lvl>
    <w:lvl w:ilvl="6" w:tplc="C4A8DF7C">
      <w:start w:val="1"/>
      <w:numFmt w:val="bullet"/>
      <w:lvlText w:val=""/>
      <w:lvlJc w:val="left"/>
      <w:pPr>
        <w:tabs>
          <w:tab w:val="num" w:pos="5040"/>
        </w:tabs>
        <w:ind w:left="5040" w:hanging="360"/>
      </w:pPr>
      <w:rPr>
        <w:rFonts w:ascii="Symbol" w:hAnsi="Symbol"/>
      </w:rPr>
    </w:lvl>
    <w:lvl w:ilvl="7" w:tplc="141E1D26">
      <w:start w:val="1"/>
      <w:numFmt w:val="bullet"/>
      <w:lvlText w:val="o"/>
      <w:lvlJc w:val="left"/>
      <w:pPr>
        <w:tabs>
          <w:tab w:val="num" w:pos="5760"/>
        </w:tabs>
        <w:ind w:left="5760" w:hanging="360"/>
      </w:pPr>
      <w:rPr>
        <w:rFonts w:ascii="Courier New" w:hAnsi="Courier New"/>
      </w:rPr>
    </w:lvl>
    <w:lvl w:ilvl="8" w:tplc="AD30B978">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AA08A24A">
      <w:start w:val="1"/>
      <w:numFmt w:val="bullet"/>
      <w:lvlText w:val=""/>
      <w:lvlJc w:val="left"/>
      <w:pPr>
        <w:ind w:left="720" w:hanging="360"/>
      </w:pPr>
      <w:rPr>
        <w:rFonts w:ascii="Symbol" w:hAnsi="Symbol"/>
      </w:rPr>
    </w:lvl>
    <w:lvl w:ilvl="1" w:tplc="604CDF82">
      <w:start w:val="1"/>
      <w:numFmt w:val="bullet"/>
      <w:lvlText w:val="o"/>
      <w:lvlJc w:val="left"/>
      <w:pPr>
        <w:tabs>
          <w:tab w:val="num" w:pos="1440"/>
        </w:tabs>
        <w:ind w:left="1440" w:hanging="360"/>
      </w:pPr>
      <w:rPr>
        <w:rFonts w:ascii="Courier New" w:hAnsi="Courier New"/>
      </w:rPr>
    </w:lvl>
    <w:lvl w:ilvl="2" w:tplc="2AF2E07E">
      <w:start w:val="1"/>
      <w:numFmt w:val="bullet"/>
      <w:lvlText w:val=""/>
      <w:lvlJc w:val="left"/>
      <w:pPr>
        <w:tabs>
          <w:tab w:val="num" w:pos="2160"/>
        </w:tabs>
        <w:ind w:left="2160" w:hanging="360"/>
      </w:pPr>
      <w:rPr>
        <w:rFonts w:ascii="Wingdings" w:hAnsi="Wingdings"/>
      </w:rPr>
    </w:lvl>
    <w:lvl w:ilvl="3" w:tplc="BB6827F0">
      <w:start w:val="1"/>
      <w:numFmt w:val="bullet"/>
      <w:lvlText w:val=""/>
      <w:lvlJc w:val="left"/>
      <w:pPr>
        <w:tabs>
          <w:tab w:val="num" w:pos="2880"/>
        </w:tabs>
        <w:ind w:left="2880" w:hanging="360"/>
      </w:pPr>
      <w:rPr>
        <w:rFonts w:ascii="Symbol" w:hAnsi="Symbol"/>
      </w:rPr>
    </w:lvl>
    <w:lvl w:ilvl="4" w:tplc="6DE669CC">
      <w:start w:val="1"/>
      <w:numFmt w:val="bullet"/>
      <w:lvlText w:val="o"/>
      <w:lvlJc w:val="left"/>
      <w:pPr>
        <w:tabs>
          <w:tab w:val="num" w:pos="3600"/>
        </w:tabs>
        <w:ind w:left="3600" w:hanging="360"/>
      </w:pPr>
      <w:rPr>
        <w:rFonts w:ascii="Courier New" w:hAnsi="Courier New"/>
      </w:rPr>
    </w:lvl>
    <w:lvl w:ilvl="5" w:tplc="2DFA495A">
      <w:start w:val="1"/>
      <w:numFmt w:val="bullet"/>
      <w:lvlText w:val=""/>
      <w:lvlJc w:val="left"/>
      <w:pPr>
        <w:tabs>
          <w:tab w:val="num" w:pos="4320"/>
        </w:tabs>
        <w:ind w:left="4320" w:hanging="360"/>
      </w:pPr>
      <w:rPr>
        <w:rFonts w:ascii="Wingdings" w:hAnsi="Wingdings"/>
      </w:rPr>
    </w:lvl>
    <w:lvl w:ilvl="6" w:tplc="5BD68F58">
      <w:start w:val="1"/>
      <w:numFmt w:val="bullet"/>
      <w:lvlText w:val=""/>
      <w:lvlJc w:val="left"/>
      <w:pPr>
        <w:tabs>
          <w:tab w:val="num" w:pos="5040"/>
        </w:tabs>
        <w:ind w:left="5040" w:hanging="360"/>
      </w:pPr>
      <w:rPr>
        <w:rFonts w:ascii="Symbol" w:hAnsi="Symbol"/>
      </w:rPr>
    </w:lvl>
    <w:lvl w:ilvl="7" w:tplc="A1FA8F8A">
      <w:start w:val="1"/>
      <w:numFmt w:val="bullet"/>
      <w:lvlText w:val="o"/>
      <w:lvlJc w:val="left"/>
      <w:pPr>
        <w:tabs>
          <w:tab w:val="num" w:pos="5760"/>
        </w:tabs>
        <w:ind w:left="5760" w:hanging="360"/>
      </w:pPr>
      <w:rPr>
        <w:rFonts w:ascii="Courier New" w:hAnsi="Courier New"/>
      </w:rPr>
    </w:lvl>
    <w:lvl w:ilvl="8" w:tplc="0DFAA7EA">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BF6658DA">
      <w:start w:val="1"/>
      <w:numFmt w:val="bullet"/>
      <w:lvlText w:val=""/>
      <w:lvlJc w:val="left"/>
      <w:pPr>
        <w:ind w:left="720" w:hanging="360"/>
      </w:pPr>
      <w:rPr>
        <w:rFonts w:ascii="Symbol" w:hAnsi="Symbol"/>
      </w:rPr>
    </w:lvl>
    <w:lvl w:ilvl="1" w:tplc="1646F9F6">
      <w:start w:val="1"/>
      <w:numFmt w:val="bullet"/>
      <w:lvlText w:val="o"/>
      <w:lvlJc w:val="left"/>
      <w:pPr>
        <w:tabs>
          <w:tab w:val="num" w:pos="1440"/>
        </w:tabs>
        <w:ind w:left="1440" w:hanging="360"/>
      </w:pPr>
      <w:rPr>
        <w:rFonts w:ascii="Courier New" w:hAnsi="Courier New"/>
      </w:rPr>
    </w:lvl>
    <w:lvl w:ilvl="2" w:tplc="1F36DEE8">
      <w:start w:val="1"/>
      <w:numFmt w:val="bullet"/>
      <w:lvlText w:val=""/>
      <w:lvlJc w:val="left"/>
      <w:pPr>
        <w:tabs>
          <w:tab w:val="num" w:pos="2160"/>
        </w:tabs>
        <w:ind w:left="2160" w:hanging="360"/>
      </w:pPr>
      <w:rPr>
        <w:rFonts w:ascii="Wingdings" w:hAnsi="Wingdings"/>
      </w:rPr>
    </w:lvl>
    <w:lvl w:ilvl="3" w:tplc="E56AAD3E">
      <w:start w:val="1"/>
      <w:numFmt w:val="bullet"/>
      <w:lvlText w:val=""/>
      <w:lvlJc w:val="left"/>
      <w:pPr>
        <w:tabs>
          <w:tab w:val="num" w:pos="2880"/>
        </w:tabs>
        <w:ind w:left="2880" w:hanging="360"/>
      </w:pPr>
      <w:rPr>
        <w:rFonts w:ascii="Symbol" w:hAnsi="Symbol"/>
      </w:rPr>
    </w:lvl>
    <w:lvl w:ilvl="4" w:tplc="AE32646C">
      <w:start w:val="1"/>
      <w:numFmt w:val="bullet"/>
      <w:lvlText w:val="o"/>
      <w:lvlJc w:val="left"/>
      <w:pPr>
        <w:tabs>
          <w:tab w:val="num" w:pos="3600"/>
        </w:tabs>
        <w:ind w:left="3600" w:hanging="360"/>
      </w:pPr>
      <w:rPr>
        <w:rFonts w:ascii="Courier New" w:hAnsi="Courier New"/>
      </w:rPr>
    </w:lvl>
    <w:lvl w:ilvl="5" w:tplc="0368289A">
      <w:start w:val="1"/>
      <w:numFmt w:val="bullet"/>
      <w:lvlText w:val=""/>
      <w:lvlJc w:val="left"/>
      <w:pPr>
        <w:tabs>
          <w:tab w:val="num" w:pos="4320"/>
        </w:tabs>
        <w:ind w:left="4320" w:hanging="360"/>
      </w:pPr>
      <w:rPr>
        <w:rFonts w:ascii="Wingdings" w:hAnsi="Wingdings"/>
      </w:rPr>
    </w:lvl>
    <w:lvl w:ilvl="6" w:tplc="029A0CBE">
      <w:start w:val="1"/>
      <w:numFmt w:val="bullet"/>
      <w:lvlText w:val=""/>
      <w:lvlJc w:val="left"/>
      <w:pPr>
        <w:tabs>
          <w:tab w:val="num" w:pos="5040"/>
        </w:tabs>
        <w:ind w:left="5040" w:hanging="360"/>
      </w:pPr>
      <w:rPr>
        <w:rFonts w:ascii="Symbol" w:hAnsi="Symbol"/>
      </w:rPr>
    </w:lvl>
    <w:lvl w:ilvl="7" w:tplc="53B6D8B2">
      <w:start w:val="1"/>
      <w:numFmt w:val="bullet"/>
      <w:lvlText w:val="o"/>
      <w:lvlJc w:val="left"/>
      <w:pPr>
        <w:tabs>
          <w:tab w:val="num" w:pos="5760"/>
        </w:tabs>
        <w:ind w:left="5760" w:hanging="360"/>
      </w:pPr>
      <w:rPr>
        <w:rFonts w:ascii="Courier New" w:hAnsi="Courier New"/>
      </w:rPr>
    </w:lvl>
    <w:lvl w:ilvl="8" w:tplc="D610A93C">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C73A6DE4">
      <w:start w:val="1"/>
      <w:numFmt w:val="bullet"/>
      <w:lvlText w:val=""/>
      <w:lvlJc w:val="left"/>
      <w:pPr>
        <w:ind w:left="720" w:hanging="360"/>
      </w:pPr>
      <w:rPr>
        <w:rFonts w:ascii="Symbol" w:hAnsi="Symbol"/>
      </w:rPr>
    </w:lvl>
    <w:lvl w:ilvl="1" w:tplc="31F27E36">
      <w:start w:val="1"/>
      <w:numFmt w:val="bullet"/>
      <w:lvlText w:val="o"/>
      <w:lvlJc w:val="left"/>
      <w:pPr>
        <w:tabs>
          <w:tab w:val="num" w:pos="1440"/>
        </w:tabs>
        <w:ind w:left="1440" w:hanging="360"/>
      </w:pPr>
      <w:rPr>
        <w:rFonts w:ascii="Courier New" w:hAnsi="Courier New"/>
      </w:rPr>
    </w:lvl>
    <w:lvl w:ilvl="2" w:tplc="5F440712">
      <w:start w:val="1"/>
      <w:numFmt w:val="bullet"/>
      <w:lvlText w:val=""/>
      <w:lvlJc w:val="left"/>
      <w:pPr>
        <w:tabs>
          <w:tab w:val="num" w:pos="2160"/>
        </w:tabs>
        <w:ind w:left="2160" w:hanging="360"/>
      </w:pPr>
      <w:rPr>
        <w:rFonts w:ascii="Wingdings" w:hAnsi="Wingdings"/>
      </w:rPr>
    </w:lvl>
    <w:lvl w:ilvl="3" w:tplc="8CF049C0">
      <w:start w:val="1"/>
      <w:numFmt w:val="bullet"/>
      <w:lvlText w:val=""/>
      <w:lvlJc w:val="left"/>
      <w:pPr>
        <w:tabs>
          <w:tab w:val="num" w:pos="2880"/>
        </w:tabs>
        <w:ind w:left="2880" w:hanging="360"/>
      </w:pPr>
      <w:rPr>
        <w:rFonts w:ascii="Symbol" w:hAnsi="Symbol"/>
      </w:rPr>
    </w:lvl>
    <w:lvl w:ilvl="4" w:tplc="C51E93D8">
      <w:start w:val="1"/>
      <w:numFmt w:val="bullet"/>
      <w:lvlText w:val="o"/>
      <w:lvlJc w:val="left"/>
      <w:pPr>
        <w:tabs>
          <w:tab w:val="num" w:pos="3600"/>
        </w:tabs>
        <w:ind w:left="3600" w:hanging="360"/>
      </w:pPr>
      <w:rPr>
        <w:rFonts w:ascii="Courier New" w:hAnsi="Courier New"/>
      </w:rPr>
    </w:lvl>
    <w:lvl w:ilvl="5" w:tplc="64408648">
      <w:start w:val="1"/>
      <w:numFmt w:val="bullet"/>
      <w:lvlText w:val=""/>
      <w:lvlJc w:val="left"/>
      <w:pPr>
        <w:tabs>
          <w:tab w:val="num" w:pos="4320"/>
        </w:tabs>
        <w:ind w:left="4320" w:hanging="360"/>
      </w:pPr>
      <w:rPr>
        <w:rFonts w:ascii="Wingdings" w:hAnsi="Wingdings"/>
      </w:rPr>
    </w:lvl>
    <w:lvl w:ilvl="6" w:tplc="E65634B6">
      <w:start w:val="1"/>
      <w:numFmt w:val="bullet"/>
      <w:lvlText w:val=""/>
      <w:lvlJc w:val="left"/>
      <w:pPr>
        <w:tabs>
          <w:tab w:val="num" w:pos="5040"/>
        </w:tabs>
        <w:ind w:left="5040" w:hanging="360"/>
      </w:pPr>
      <w:rPr>
        <w:rFonts w:ascii="Symbol" w:hAnsi="Symbol"/>
      </w:rPr>
    </w:lvl>
    <w:lvl w:ilvl="7" w:tplc="AC085030">
      <w:start w:val="1"/>
      <w:numFmt w:val="bullet"/>
      <w:lvlText w:val="o"/>
      <w:lvlJc w:val="left"/>
      <w:pPr>
        <w:tabs>
          <w:tab w:val="num" w:pos="5760"/>
        </w:tabs>
        <w:ind w:left="5760" w:hanging="360"/>
      </w:pPr>
      <w:rPr>
        <w:rFonts w:ascii="Courier New" w:hAnsi="Courier New"/>
      </w:rPr>
    </w:lvl>
    <w:lvl w:ilvl="8" w:tplc="A8E251C0">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8CC85096">
      <w:start w:val="1"/>
      <w:numFmt w:val="bullet"/>
      <w:lvlText w:val=""/>
      <w:lvlJc w:val="left"/>
      <w:pPr>
        <w:ind w:left="720" w:hanging="360"/>
      </w:pPr>
      <w:rPr>
        <w:rFonts w:ascii="Symbol" w:hAnsi="Symbol"/>
      </w:rPr>
    </w:lvl>
    <w:lvl w:ilvl="1" w:tplc="06C4CA10">
      <w:start w:val="1"/>
      <w:numFmt w:val="bullet"/>
      <w:lvlText w:val="o"/>
      <w:lvlJc w:val="left"/>
      <w:pPr>
        <w:tabs>
          <w:tab w:val="num" w:pos="1440"/>
        </w:tabs>
        <w:ind w:left="1440" w:hanging="360"/>
      </w:pPr>
      <w:rPr>
        <w:rFonts w:ascii="Courier New" w:hAnsi="Courier New"/>
      </w:rPr>
    </w:lvl>
    <w:lvl w:ilvl="2" w:tplc="59A6D026">
      <w:start w:val="1"/>
      <w:numFmt w:val="bullet"/>
      <w:lvlText w:val=""/>
      <w:lvlJc w:val="left"/>
      <w:pPr>
        <w:tabs>
          <w:tab w:val="num" w:pos="2160"/>
        </w:tabs>
        <w:ind w:left="2160" w:hanging="360"/>
      </w:pPr>
      <w:rPr>
        <w:rFonts w:ascii="Wingdings" w:hAnsi="Wingdings"/>
      </w:rPr>
    </w:lvl>
    <w:lvl w:ilvl="3" w:tplc="CB1A500C">
      <w:start w:val="1"/>
      <w:numFmt w:val="bullet"/>
      <w:lvlText w:val=""/>
      <w:lvlJc w:val="left"/>
      <w:pPr>
        <w:tabs>
          <w:tab w:val="num" w:pos="2880"/>
        </w:tabs>
        <w:ind w:left="2880" w:hanging="360"/>
      </w:pPr>
      <w:rPr>
        <w:rFonts w:ascii="Symbol" w:hAnsi="Symbol"/>
      </w:rPr>
    </w:lvl>
    <w:lvl w:ilvl="4" w:tplc="5CE8C3DC">
      <w:start w:val="1"/>
      <w:numFmt w:val="bullet"/>
      <w:lvlText w:val="o"/>
      <w:lvlJc w:val="left"/>
      <w:pPr>
        <w:tabs>
          <w:tab w:val="num" w:pos="3600"/>
        </w:tabs>
        <w:ind w:left="3600" w:hanging="360"/>
      </w:pPr>
      <w:rPr>
        <w:rFonts w:ascii="Courier New" w:hAnsi="Courier New"/>
      </w:rPr>
    </w:lvl>
    <w:lvl w:ilvl="5" w:tplc="6E8EA9C2">
      <w:start w:val="1"/>
      <w:numFmt w:val="bullet"/>
      <w:lvlText w:val=""/>
      <w:lvlJc w:val="left"/>
      <w:pPr>
        <w:tabs>
          <w:tab w:val="num" w:pos="4320"/>
        </w:tabs>
        <w:ind w:left="4320" w:hanging="360"/>
      </w:pPr>
      <w:rPr>
        <w:rFonts w:ascii="Wingdings" w:hAnsi="Wingdings"/>
      </w:rPr>
    </w:lvl>
    <w:lvl w:ilvl="6" w:tplc="0F86E7A8">
      <w:start w:val="1"/>
      <w:numFmt w:val="bullet"/>
      <w:lvlText w:val=""/>
      <w:lvlJc w:val="left"/>
      <w:pPr>
        <w:tabs>
          <w:tab w:val="num" w:pos="5040"/>
        </w:tabs>
        <w:ind w:left="5040" w:hanging="360"/>
      </w:pPr>
      <w:rPr>
        <w:rFonts w:ascii="Symbol" w:hAnsi="Symbol"/>
      </w:rPr>
    </w:lvl>
    <w:lvl w:ilvl="7" w:tplc="AD72A1DA">
      <w:start w:val="1"/>
      <w:numFmt w:val="bullet"/>
      <w:lvlText w:val="o"/>
      <w:lvlJc w:val="left"/>
      <w:pPr>
        <w:tabs>
          <w:tab w:val="num" w:pos="5760"/>
        </w:tabs>
        <w:ind w:left="5760" w:hanging="360"/>
      </w:pPr>
      <w:rPr>
        <w:rFonts w:ascii="Courier New" w:hAnsi="Courier New"/>
      </w:rPr>
    </w:lvl>
    <w:lvl w:ilvl="8" w:tplc="99D4E6DC">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259E8D6A">
      <w:start w:val="1"/>
      <w:numFmt w:val="bullet"/>
      <w:lvlText w:val=""/>
      <w:lvlJc w:val="left"/>
      <w:pPr>
        <w:ind w:left="720" w:hanging="360"/>
      </w:pPr>
      <w:rPr>
        <w:rFonts w:ascii="Symbol" w:hAnsi="Symbol"/>
      </w:rPr>
    </w:lvl>
    <w:lvl w:ilvl="1" w:tplc="9DB6D3D8">
      <w:start w:val="1"/>
      <w:numFmt w:val="bullet"/>
      <w:lvlText w:val="o"/>
      <w:lvlJc w:val="left"/>
      <w:pPr>
        <w:tabs>
          <w:tab w:val="num" w:pos="1440"/>
        </w:tabs>
        <w:ind w:left="1440" w:hanging="360"/>
      </w:pPr>
      <w:rPr>
        <w:rFonts w:ascii="Courier New" w:hAnsi="Courier New"/>
      </w:rPr>
    </w:lvl>
    <w:lvl w:ilvl="2" w:tplc="B260A4A8">
      <w:start w:val="1"/>
      <w:numFmt w:val="bullet"/>
      <w:lvlText w:val=""/>
      <w:lvlJc w:val="left"/>
      <w:pPr>
        <w:tabs>
          <w:tab w:val="num" w:pos="2160"/>
        </w:tabs>
        <w:ind w:left="2160" w:hanging="360"/>
      </w:pPr>
      <w:rPr>
        <w:rFonts w:ascii="Wingdings" w:hAnsi="Wingdings"/>
      </w:rPr>
    </w:lvl>
    <w:lvl w:ilvl="3" w:tplc="70504464">
      <w:start w:val="1"/>
      <w:numFmt w:val="bullet"/>
      <w:lvlText w:val=""/>
      <w:lvlJc w:val="left"/>
      <w:pPr>
        <w:tabs>
          <w:tab w:val="num" w:pos="2880"/>
        </w:tabs>
        <w:ind w:left="2880" w:hanging="360"/>
      </w:pPr>
      <w:rPr>
        <w:rFonts w:ascii="Symbol" w:hAnsi="Symbol"/>
      </w:rPr>
    </w:lvl>
    <w:lvl w:ilvl="4" w:tplc="17521486">
      <w:start w:val="1"/>
      <w:numFmt w:val="bullet"/>
      <w:lvlText w:val="o"/>
      <w:lvlJc w:val="left"/>
      <w:pPr>
        <w:tabs>
          <w:tab w:val="num" w:pos="3600"/>
        </w:tabs>
        <w:ind w:left="3600" w:hanging="360"/>
      </w:pPr>
      <w:rPr>
        <w:rFonts w:ascii="Courier New" w:hAnsi="Courier New"/>
      </w:rPr>
    </w:lvl>
    <w:lvl w:ilvl="5" w:tplc="D4CAE89E">
      <w:start w:val="1"/>
      <w:numFmt w:val="bullet"/>
      <w:lvlText w:val=""/>
      <w:lvlJc w:val="left"/>
      <w:pPr>
        <w:tabs>
          <w:tab w:val="num" w:pos="4320"/>
        </w:tabs>
        <w:ind w:left="4320" w:hanging="360"/>
      </w:pPr>
      <w:rPr>
        <w:rFonts w:ascii="Wingdings" w:hAnsi="Wingdings"/>
      </w:rPr>
    </w:lvl>
    <w:lvl w:ilvl="6" w:tplc="89C28272">
      <w:start w:val="1"/>
      <w:numFmt w:val="bullet"/>
      <w:lvlText w:val=""/>
      <w:lvlJc w:val="left"/>
      <w:pPr>
        <w:tabs>
          <w:tab w:val="num" w:pos="5040"/>
        </w:tabs>
        <w:ind w:left="5040" w:hanging="360"/>
      </w:pPr>
      <w:rPr>
        <w:rFonts w:ascii="Symbol" w:hAnsi="Symbol"/>
      </w:rPr>
    </w:lvl>
    <w:lvl w:ilvl="7" w:tplc="E382B50E">
      <w:start w:val="1"/>
      <w:numFmt w:val="bullet"/>
      <w:lvlText w:val="o"/>
      <w:lvlJc w:val="left"/>
      <w:pPr>
        <w:tabs>
          <w:tab w:val="num" w:pos="5760"/>
        </w:tabs>
        <w:ind w:left="5760" w:hanging="360"/>
      </w:pPr>
      <w:rPr>
        <w:rFonts w:ascii="Courier New" w:hAnsi="Courier New"/>
      </w:rPr>
    </w:lvl>
    <w:lvl w:ilvl="8" w:tplc="664CD39E">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2B4EAF78">
      <w:start w:val="1"/>
      <w:numFmt w:val="bullet"/>
      <w:lvlText w:val=""/>
      <w:lvlJc w:val="left"/>
      <w:pPr>
        <w:ind w:left="720" w:hanging="360"/>
      </w:pPr>
      <w:rPr>
        <w:rFonts w:ascii="Symbol" w:hAnsi="Symbol"/>
      </w:rPr>
    </w:lvl>
    <w:lvl w:ilvl="1" w:tplc="FD50AACC">
      <w:start w:val="1"/>
      <w:numFmt w:val="bullet"/>
      <w:lvlText w:val="o"/>
      <w:lvlJc w:val="left"/>
      <w:pPr>
        <w:tabs>
          <w:tab w:val="num" w:pos="1440"/>
        </w:tabs>
        <w:ind w:left="1440" w:hanging="360"/>
      </w:pPr>
      <w:rPr>
        <w:rFonts w:ascii="Courier New" w:hAnsi="Courier New"/>
      </w:rPr>
    </w:lvl>
    <w:lvl w:ilvl="2" w:tplc="06320502">
      <w:start w:val="1"/>
      <w:numFmt w:val="bullet"/>
      <w:lvlText w:val=""/>
      <w:lvlJc w:val="left"/>
      <w:pPr>
        <w:tabs>
          <w:tab w:val="num" w:pos="2160"/>
        </w:tabs>
        <w:ind w:left="2160" w:hanging="360"/>
      </w:pPr>
      <w:rPr>
        <w:rFonts w:ascii="Wingdings" w:hAnsi="Wingdings"/>
      </w:rPr>
    </w:lvl>
    <w:lvl w:ilvl="3" w:tplc="69BCE6D0">
      <w:start w:val="1"/>
      <w:numFmt w:val="bullet"/>
      <w:lvlText w:val=""/>
      <w:lvlJc w:val="left"/>
      <w:pPr>
        <w:tabs>
          <w:tab w:val="num" w:pos="2880"/>
        </w:tabs>
        <w:ind w:left="2880" w:hanging="360"/>
      </w:pPr>
      <w:rPr>
        <w:rFonts w:ascii="Symbol" w:hAnsi="Symbol"/>
      </w:rPr>
    </w:lvl>
    <w:lvl w:ilvl="4" w:tplc="6B96E142">
      <w:start w:val="1"/>
      <w:numFmt w:val="bullet"/>
      <w:lvlText w:val="o"/>
      <w:lvlJc w:val="left"/>
      <w:pPr>
        <w:tabs>
          <w:tab w:val="num" w:pos="3600"/>
        </w:tabs>
        <w:ind w:left="3600" w:hanging="360"/>
      </w:pPr>
      <w:rPr>
        <w:rFonts w:ascii="Courier New" w:hAnsi="Courier New"/>
      </w:rPr>
    </w:lvl>
    <w:lvl w:ilvl="5" w:tplc="437A1646">
      <w:start w:val="1"/>
      <w:numFmt w:val="bullet"/>
      <w:lvlText w:val=""/>
      <w:lvlJc w:val="left"/>
      <w:pPr>
        <w:tabs>
          <w:tab w:val="num" w:pos="4320"/>
        </w:tabs>
        <w:ind w:left="4320" w:hanging="360"/>
      </w:pPr>
      <w:rPr>
        <w:rFonts w:ascii="Wingdings" w:hAnsi="Wingdings"/>
      </w:rPr>
    </w:lvl>
    <w:lvl w:ilvl="6" w:tplc="B8C8509A">
      <w:start w:val="1"/>
      <w:numFmt w:val="bullet"/>
      <w:lvlText w:val=""/>
      <w:lvlJc w:val="left"/>
      <w:pPr>
        <w:tabs>
          <w:tab w:val="num" w:pos="5040"/>
        </w:tabs>
        <w:ind w:left="5040" w:hanging="360"/>
      </w:pPr>
      <w:rPr>
        <w:rFonts w:ascii="Symbol" w:hAnsi="Symbol"/>
      </w:rPr>
    </w:lvl>
    <w:lvl w:ilvl="7" w:tplc="9B7C5638">
      <w:start w:val="1"/>
      <w:numFmt w:val="bullet"/>
      <w:lvlText w:val="o"/>
      <w:lvlJc w:val="left"/>
      <w:pPr>
        <w:tabs>
          <w:tab w:val="num" w:pos="5760"/>
        </w:tabs>
        <w:ind w:left="5760" w:hanging="360"/>
      </w:pPr>
      <w:rPr>
        <w:rFonts w:ascii="Courier New" w:hAnsi="Courier New"/>
      </w:rPr>
    </w:lvl>
    <w:lvl w:ilvl="8" w:tplc="0E204F84">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A4780C76">
      <w:start w:val="1"/>
      <w:numFmt w:val="bullet"/>
      <w:lvlText w:val=""/>
      <w:lvlJc w:val="left"/>
      <w:pPr>
        <w:ind w:left="720" w:hanging="360"/>
      </w:pPr>
      <w:rPr>
        <w:rFonts w:ascii="Symbol" w:hAnsi="Symbol"/>
      </w:rPr>
    </w:lvl>
    <w:lvl w:ilvl="1" w:tplc="73A4D648">
      <w:start w:val="1"/>
      <w:numFmt w:val="bullet"/>
      <w:lvlText w:val="o"/>
      <w:lvlJc w:val="left"/>
      <w:pPr>
        <w:tabs>
          <w:tab w:val="num" w:pos="1440"/>
        </w:tabs>
        <w:ind w:left="1440" w:hanging="360"/>
      </w:pPr>
      <w:rPr>
        <w:rFonts w:ascii="Courier New" w:hAnsi="Courier New"/>
      </w:rPr>
    </w:lvl>
    <w:lvl w:ilvl="2" w:tplc="2716DC12">
      <w:start w:val="1"/>
      <w:numFmt w:val="bullet"/>
      <w:lvlText w:val=""/>
      <w:lvlJc w:val="left"/>
      <w:pPr>
        <w:tabs>
          <w:tab w:val="num" w:pos="2160"/>
        </w:tabs>
        <w:ind w:left="2160" w:hanging="360"/>
      </w:pPr>
      <w:rPr>
        <w:rFonts w:ascii="Wingdings" w:hAnsi="Wingdings"/>
      </w:rPr>
    </w:lvl>
    <w:lvl w:ilvl="3" w:tplc="23583E40">
      <w:start w:val="1"/>
      <w:numFmt w:val="bullet"/>
      <w:lvlText w:val=""/>
      <w:lvlJc w:val="left"/>
      <w:pPr>
        <w:tabs>
          <w:tab w:val="num" w:pos="2880"/>
        </w:tabs>
        <w:ind w:left="2880" w:hanging="360"/>
      </w:pPr>
      <w:rPr>
        <w:rFonts w:ascii="Symbol" w:hAnsi="Symbol"/>
      </w:rPr>
    </w:lvl>
    <w:lvl w:ilvl="4" w:tplc="91E22CEA">
      <w:start w:val="1"/>
      <w:numFmt w:val="bullet"/>
      <w:lvlText w:val="o"/>
      <w:lvlJc w:val="left"/>
      <w:pPr>
        <w:tabs>
          <w:tab w:val="num" w:pos="3600"/>
        </w:tabs>
        <w:ind w:left="3600" w:hanging="360"/>
      </w:pPr>
      <w:rPr>
        <w:rFonts w:ascii="Courier New" w:hAnsi="Courier New"/>
      </w:rPr>
    </w:lvl>
    <w:lvl w:ilvl="5" w:tplc="65805256">
      <w:start w:val="1"/>
      <w:numFmt w:val="bullet"/>
      <w:lvlText w:val=""/>
      <w:lvlJc w:val="left"/>
      <w:pPr>
        <w:tabs>
          <w:tab w:val="num" w:pos="4320"/>
        </w:tabs>
        <w:ind w:left="4320" w:hanging="360"/>
      </w:pPr>
      <w:rPr>
        <w:rFonts w:ascii="Wingdings" w:hAnsi="Wingdings"/>
      </w:rPr>
    </w:lvl>
    <w:lvl w:ilvl="6" w:tplc="46521426">
      <w:start w:val="1"/>
      <w:numFmt w:val="bullet"/>
      <w:lvlText w:val=""/>
      <w:lvlJc w:val="left"/>
      <w:pPr>
        <w:tabs>
          <w:tab w:val="num" w:pos="5040"/>
        </w:tabs>
        <w:ind w:left="5040" w:hanging="360"/>
      </w:pPr>
      <w:rPr>
        <w:rFonts w:ascii="Symbol" w:hAnsi="Symbol"/>
      </w:rPr>
    </w:lvl>
    <w:lvl w:ilvl="7" w:tplc="64DE1272">
      <w:start w:val="1"/>
      <w:numFmt w:val="bullet"/>
      <w:lvlText w:val="o"/>
      <w:lvlJc w:val="left"/>
      <w:pPr>
        <w:tabs>
          <w:tab w:val="num" w:pos="5760"/>
        </w:tabs>
        <w:ind w:left="5760" w:hanging="360"/>
      </w:pPr>
      <w:rPr>
        <w:rFonts w:ascii="Courier New" w:hAnsi="Courier New"/>
      </w:rPr>
    </w:lvl>
    <w:lvl w:ilvl="8" w:tplc="E766B3E2">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D82A3F92">
      <w:start w:val="1"/>
      <w:numFmt w:val="bullet"/>
      <w:lvlText w:val=""/>
      <w:lvlJc w:val="left"/>
      <w:pPr>
        <w:ind w:left="720" w:hanging="360"/>
      </w:pPr>
      <w:rPr>
        <w:rFonts w:ascii="Symbol" w:hAnsi="Symbol"/>
      </w:rPr>
    </w:lvl>
    <w:lvl w:ilvl="1" w:tplc="4FA8663C">
      <w:start w:val="1"/>
      <w:numFmt w:val="bullet"/>
      <w:lvlText w:val="o"/>
      <w:lvlJc w:val="left"/>
      <w:pPr>
        <w:tabs>
          <w:tab w:val="num" w:pos="1440"/>
        </w:tabs>
        <w:ind w:left="1440" w:hanging="360"/>
      </w:pPr>
      <w:rPr>
        <w:rFonts w:ascii="Courier New" w:hAnsi="Courier New"/>
      </w:rPr>
    </w:lvl>
    <w:lvl w:ilvl="2" w:tplc="93B037F4">
      <w:start w:val="1"/>
      <w:numFmt w:val="bullet"/>
      <w:lvlText w:val=""/>
      <w:lvlJc w:val="left"/>
      <w:pPr>
        <w:tabs>
          <w:tab w:val="num" w:pos="2160"/>
        </w:tabs>
        <w:ind w:left="2160" w:hanging="360"/>
      </w:pPr>
      <w:rPr>
        <w:rFonts w:ascii="Wingdings" w:hAnsi="Wingdings"/>
      </w:rPr>
    </w:lvl>
    <w:lvl w:ilvl="3" w:tplc="EF32E5FA">
      <w:start w:val="1"/>
      <w:numFmt w:val="bullet"/>
      <w:lvlText w:val=""/>
      <w:lvlJc w:val="left"/>
      <w:pPr>
        <w:tabs>
          <w:tab w:val="num" w:pos="2880"/>
        </w:tabs>
        <w:ind w:left="2880" w:hanging="360"/>
      </w:pPr>
      <w:rPr>
        <w:rFonts w:ascii="Symbol" w:hAnsi="Symbol"/>
      </w:rPr>
    </w:lvl>
    <w:lvl w:ilvl="4" w:tplc="357E8152">
      <w:start w:val="1"/>
      <w:numFmt w:val="bullet"/>
      <w:lvlText w:val="o"/>
      <w:lvlJc w:val="left"/>
      <w:pPr>
        <w:tabs>
          <w:tab w:val="num" w:pos="3600"/>
        </w:tabs>
        <w:ind w:left="3600" w:hanging="360"/>
      </w:pPr>
      <w:rPr>
        <w:rFonts w:ascii="Courier New" w:hAnsi="Courier New"/>
      </w:rPr>
    </w:lvl>
    <w:lvl w:ilvl="5" w:tplc="AB46156A">
      <w:start w:val="1"/>
      <w:numFmt w:val="bullet"/>
      <w:lvlText w:val=""/>
      <w:lvlJc w:val="left"/>
      <w:pPr>
        <w:tabs>
          <w:tab w:val="num" w:pos="4320"/>
        </w:tabs>
        <w:ind w:left="4320" w:hanging="360"/>
      </w:pPr>
      <w:rPr>
        <w:rFonts w:ascii="Wingdings" w:hAnsi="Wingdings"/>
      </w:rPr>
    </w:lvl>
    <w:lvl w:ilvl="6" w:tplc="D2546800">
      <w:start w:val="1"/>
      <w:numFmt w:val="bullet"/>
      <w:lvlText w:val=""/>
      <w:lvlJc w:val="left"/>
      <w:pPr>
        <w:tabs>
          <w:tab w:val="num" w:pos="5040"/>
        </w:tabs>
        <w:ind w:left="5040" w:hanging="360"/>
      </w:pPr>
      <w:rPr>
        <w:rFonts w:ascii="Symbol" w:hAnsi="Symbol"/>
      </w:rPr>
    </w:lvl>
    <w:lvl w:ilvl="7" w:tplc="2CBCA12E">
      <w:start w:val="1"/>
      <w:numFmt w:val="bullet"/>
      <w:lvlText w:val="o"/>
      <w:lvlJc w:val="left"/>
      <w:pPr>
        <w:tabs>
          <w:tab w:val="num" w:pos="5760"/>
        </w:tabs>
        <w:ind w:left="5760" w:hanging="360"/>
      </w:pPr>
      <w:rPr>
        <w:rFonts w:ascii="Courier New" w:hAnsi="Courier New"/>
      </w:rPr>
    </w:lvl>
    <w:lvl w:ilvl="8" w:tplc="F93291EA">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0000000E"/>
    <w:lvl w:ilvl="0" w:tplc="B6068A44">
      <w:start w:val="1"/>
      <w:numFmt w:val="bullet"/>
      <w:lvlText w:val=""/>
      <w:lvlJc w:val="left"/>
      <w:pPr>
        <w:ind w:left="720" w:hanging="360"/>
      </w:pPr>
      <w:rPr>
        <w:rFonts w:ascii="Symbol" w:hAnsi="Symbol"/>
      </w:rPr>
    </w:lvl>
    <w:lvl w:ilvl="1" w:tplc="EA823D68">
      <w:start w:val="1"/>
      <w:numFmt w:val="bullet"/>
      <w:lvlText w:val="o"/>
      <w:lvlJc w:val="left"/>
      <w:pPr>
        <w:tabs>
          <w:tab w:val="num" w:pos="1440"/>
        </w:tabs>
        <w:ind w:left="1440" w:hanging="360"/>
      </w:pPr>
      <w:rPr>
        <w:rFonts w:ascii="Courier New" w:hAnsi="Courier New"/>
      </w:rPr>
    </w:lvl>
    <w:lvl w:ilvl="2" w:tplc="181E8FD4">
      <w:start w:val="1"/>
      <w:numFmt w:val="bullet"/>
      <w:lvlText w:val=""/>
      <w:lvlJc w:val="left"/>
      <w:pPr>
        <w:tabs>
          <w:tab w:val="num" w:pos="2160"/>
        </w:tabs>
        <w:ind w:left="2160" w:hanging="360"/>
      </w:pPr>
      <w:rPr>
        <w:rFonts w:ascii="Wingdings" w:hAnsi="Wingdings"/>
      </w:rPr>
    </w:lvl>
    <w:lvl w:ilvl="3" w:tplc="1B6A1FBE">
      <w:start w:val="1"/>
      <w:numFmt w:val="bullet"/>
      <w:lvlText w:val=""/>
      <w:lvlJc w:val="left"/>
      <w:pPr>
        <w:tabs>
          <w:tab w:val="num" w:pos="2880"/>
        </w:tabs>
        <w:ind w:left="2880" w:hanging="360"/>
      </w:pPr>
      <w:rPr>
        <w:rFonts w:ascii="Symbol" w:hAnsi="Symbol"/>
      </w:rPr>
    </w:lvl>
    <w:lvl w:ilvl="4" w:tplc="2DE86F82">
      <w:start w:val="1"/>
      <w:numFmt w:val="bullet"/>
      <w:lvlText w:val="o"/>
      <w:lvlJc w:val="left"/>
      <w:pPr>
        <w:tabs>
          <w:tab w:val="num" w:pos="3600"/>
        </w:tabs>
        <w:ind w:left="3600" w:hanging="360"/>
      </w:pPr>
      <w:rPr>
        <w:rFonts w:ascii="Courier New" w:hAnsi="Courier New"/>
      </w:rPr>
    </w:lvl>
    <w:lvl w:ilvl="5" w:tplc="5D9E046C">
      <w:start w:val="1"/>
      <w:numFmt w:val="bullet"/>
      <w:lvlText w:val=""/>
      <w:lvlJc w:val="left"/>
      <w:pPr>
        <w:tabs>
          <w:tab w:val="num" w:pos="4320"/>
        </w:tabs>
        <w:ind w:left="4320" w:hanging="360"/>
      </w:pPr>
      <w:rPr>
        <w:rFonts w:ascii="Wingdings" w:hAnsi="Wingdings"/>
      </w:rPr>
    </w:lvl>
    <w:lvl w:ilvl="6" w:tplc="FE800E5E">
      <w:start w:val="1"/>
      <w:numFmt w:val="bullet"/>
      <w:lvlText w:val=""/>
      <w:lvlJc w:val="left"/>
      <w:pPr>
        <w:tabs>
          <w:tab w:val="num" w:pos="5040"/>
        </w:tabs>
        <w:ind w:left="5040" w:hanging="360"/>
      </w:pPr>
      <w:rPr>
        <w:rFonts w:ascii="Symbol" w:hAnsi="Symbol"/>
      </w:rPr>
    </w:lvl>
    <w:lvl w:ilvl="7" w:tplc="A04C0448">
      <w:start w:val="1"/>
      <w:numFmt w:val="bullet"/>
      <w:lvlText w:val="o"/>
      <w:lvlJc w:val="left"/>
      <w:pPr>
        <w:tabs>
          <w:tab w:val="num" w:pos="5760"/>
        </w:tabs>
        <w:ind w:left="5760" w:hanging="360"/>
      </w:pPr>
      <w:rPr>
        <w:rFonts w:ascii="Courier New" w:hAnsi="Courier New"/>
      </w:rPr>
    </w:lvl>
    <w:lvl w:ilvl="8" w:tplc="8D9C32E8">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hybridMultilevel"/>
    <w:tmpl w:val="0000000F"/>
    <w:lvl w:ilvl="0" w:tplc="D2F6CEE4">
      <w:start w:val="1"/>
      <w:numFmt w:val="bullet"/>
      <w:lvlText w:val=""/>
      <w:lvlJc w:val="left"/>
      <w:pPr>
        <w:ind w:left="720" w:hanging="360"/>
      </w:pPr>
      <w:rPr>
        <w:rFonts w:ascii="Symbol" w:hAnsi="Symbol"/>
      </w:rPr>
    </w:lvl>
    <w:lvl w:ilvl="1" w:tplc="8118F444">
      <w:start w:val="1"/>
      <w:numFmt w:val="bullet"/>
      <w:lvlText w:val="o"/>
      <w:lvlJc w:val="left"/>
      <w:pPr>
        <w:tabs>
          <w:tab w:val="num" w:pos="1440"/>
        </w:tabs>
        <w:ind w:left="1440" w:hanging="360"/>
      </w:pPr>
      <w:rPr>
        <w:rFonts w:ascii="Courier New" w:hAnsi="Courier New"/>
      </w:rPr>
    </w:lvl>
    <w:lvl w:ilvl="2" w:tplc="8FDECAF2">
      <w:start w:val="1"/>
      <w:numFmt w:val="bullet"/>
      <w:lvlText w:val=""/>
      <w:lvlJc w:val="left"/>
      <w:pPr>
        <w:tabs>
          <w:tab w:val="num" w:pos="2160"/>
        </w:tabs>
        <w:ind w:left="2160" w:hanging="360"/>
      </w:pPr>
      <w:rPr>
        <w:rFonts w:ascii="Wingdings" w:hAnsi="Wingdings"/>
      </w:rPr>
    </w:lvl>
    <w:lvl w:ilvl="3" w:tplc="616E25CC">
      <w:start w:val="1"/>
      <w:numFmt w:val="bullet"/>
      <w:lvlText w:val=""/>
      <w:lvlJc w:val="left"/>
      <w:pPr>
        <w:tabs>
          <w:tab w:val="num" w:pos="2880"/>
        </w:tabs>
        <w:ind w:left="2880" w:hanging="360"/>
      </w:pPr>
      <w:rPr>
        <w:rFonts w:ascii="Symbol" w:hAnsi="Symbol"/>
      </w:rPr>
    </w:lvl>
    <w:lvl w:ilvl="4" w:tplc="6DB8CA26">
      <w:start w:val="1"/>
      <w:numFmt w:val="bullet"/>
      <w:lvlText w:val="o"/>
      <w:lvlJc w:val="left"/>
      <w:pPr>
        <w:tabs>
          <w:tab w:val="num" w:pos="3600"/>
        </w:tabs>
        <w:ind w:left="3600" w:hanging="360"/>
      </w:pPr>
      <w:rPr>
        <w:rFonts w:ascii="Courier New" w:hAnsi="Courier New"/>
      </w:rPr>
    </w:lvl>
    <w:lvl w:ilvl="5" w:tplc="CE8EB7AA">
      <w:start w:val="1"/>
      <w:numFmt w:val="bullet"/>
      <w:lvlText w:val=""/>
      <w:lvlJc w:val="left"/>
      <w:pPr>
        <w:tabs>
          <w:tab w:val="num" w:pos="4320"/>
        </w:tabs>
        <w:ind w:left="4320" w:hanging="360"/>
      </w:pPr>
      <w:rPr>
        <w:rFonts w:ascii="Wingdings" w:hAnsi="Wingdings"/>
      </w:rPr>
    </w:lvl>
    <w:lvl w:ilvl="6" w:tplc="8FAEB1E4">
      <w:start w:val="1"/>
      <w:numFmt w:val="bullet"/>
      <w:lvlText w:val=""/>
      <w:lvlJc w:val="left"/>
      <w:pPr>
        <w:tabs>
          <w:tab w:val="num" w:pos="5040"/>
        </w:tabs>
        <w:ind w:left="5040" w:hanging="360"/>
      </w:pPr>
      <w:rPr>
        <w:rFonts w:ascii="Symbol" w:hAnsi="Symbol"/>
      </w:rPr>
    </w:lvl>
    <w:lvl w:ilvl="7" w:tplc="174882A4">
      <w:start w:val="1"/>
      <w:numFmt w:val="bullet"/>
      <w:lvlText w:val="o"/>
      <w:lvlJc w:val="left"/>
      <w:pPr>
        <w:tabs>
          <w:tab w:val="num" w:pos="5760"/>
        </w:tabs>
        <w:ind w:left="5760" w:hanging="360"/>
      </w:pPr>
      <w:rPr>
        <w:rFonts w:ascii="Courier New" w:hAnsi="Courier New"/>
      </w:rPr>
    </w:lvl>
    <w:lvl w:ilvl="8" w:tplc="4170D3E0">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hybridMultilevel"/>
    <w:tmpl w:val="00000010"/>
    <w:lvl w:ilvl="0" w:tplc="A26A38F6">
      <w:start w:val="1"/>
      <w:numFmt w:val="bullet"/>
      <w:lvlText w:val=""/>
      <w:lvlJc w:val="left"/>
      <w:pPr>
        <w:ind w:left="720" w:hanging="360"/>
      </w:pPr>
      <w:rPr>
        <w:rFonts w:ascii="Symbol" w:hAnsi="Symbol"/>
      </w:rPr>
    </w:lvl>
    <w:lvl w:ilvl="1" w:tplc="9B7C75CE">
      <w:start w:val="1"/>
      <w:numFmt w:val="bullet"/>
      <w:lvlText w:val="o"/>
      <w:lvlJc w:val="left"/>
      <w:pPr>
        <w:tabs>
          <w:tab w:val="num" w:pos="1440"/>
        </w:tabs>
        <w:ind w:left="1440" w:hanging="360"/>
      </w:pPr>
      <w:rPr>
        <w:rFonts w:ascii="Courier New" w:hAnsi="Courier New"/>
      </w:rPr>
    </w:lvl>
    <w:lvl w:ilvl="2" w:tplc="05D89CAE">
      <w:start w:val="1"/>
      <w:numFmt w:val="bullet"/>
      <w:lvlText w:val=""/>
      <w:lvlJc w:val="left"/>
      <w:pPr>
        <w:tabs>
          <w:tab w:val="num" w:pos="2160"/>
        </w:tabs>
        <w:ind w:left="2160" w:hanging="360"/>
      </w:pPr>
      <w:rPr>
        <w:rFonts w:ascii="Wingdings" w:hAnsi="Wingdings"/>
      </w:rPr>
    </w:lvl>
    <w:lvl w:ilvl="3" w:tplc="35D80E5C">
      <w:start w:val="1"/>
      <w:numFmt w:val="bullet"/>
      <w:lvlText w:val=""/>
      <w:lvlJc w:val="left"/>
      <w:pPr>
        <w:tabs>
          <w:tab w:val="num" w:pos="2880"/>
        </w:tabs>
        <w:ind w:left="2880" w:hanging="360"/>
      </w:pPr>
      <w:rPr>
        <w:rFonts w:ascii="Symbol" w:hAnsi="Symbol"/>
      </w:rPr>
    </w:lvl>
    <w:lvl w:ilvl="4" w:tplc="1B944D14">
      <w:start w:val="1"/>
      <w:numFmt w:val="bullet"/>
      <w:lvlText w:val="o"/>
      <w:lvlJc w:val="left"/>
      <w:pPr>
        <w:tabs>
          <w:tab w:val="num" w:pos="3600"/>
        </w:tabs>
        <w:ind w:left="3600" w:hanging="360"/>
      </w:pPr>
      <w:rPr>
        <w:rFonts w:ascii="Courier New" w:hAnsi="Courier New"/>
      </w:rPr>
    </w:lvl>
    <w:lvl w:ilvl="5" w:tplc="5E74F34E">
      <w:start w:val="1"/>
      <w:numFmt w:val="bullet"/>
      <w:lvlText w:val=""/>
      <w:lvlJc w:val="left"/>
      <w:pPr>
        <w:tabs>
          <w:tab w:val="num" w:pos="4320"/>
        </w:tabs>
        <w:ind w:left="4320" w:hanging="360"/>
      </w:pPr>
      <w:rPr>
        <w:rFonts w:ascii="Wingdings" w:hAnsi="Wingdings"/>
      </w:rPr>
    </w:lvl>
    <w:lvl w:ilvl="6" w:tplc="C0922162">
      <w:start w:val="1"/>
      <w:numFmt w:val="bullet"/>
      <w:lvlText w:val=""/>
      <w:lvlJc w:val="left"/>
      <w:pPr>
        <w:tabs>
          <w:tab w:val="num" w:pos="5040"/>
        </w:tabs>
        <w:ind w:left="5040" w:hanging="360"/>
      </w:pPr>
      <w:rPr>
        <w:rFonts w:ascii="Symbol" w:hAnsi="Symbol"/>
      </w:rPr>
    </w:lvl>
    <w:lvl w:ilvl="7" w:tplc="3132CB2E">
      <w:start w:val="1"/>
      <w:numFmt w:val="bullet"/>
      <w:lvlText w:val="o"/>
      <w:lvlJc w:val="left"/>
      <w:pPr>
        <w:tabs>
          <w:tab w:val="num" w:pos="5760"/>
        </w:tabs>
        <w:ind w:left="5760" w:hanging="360"/>
      </w:pPr>
      <w:rPr>
        <w:rFonts w:ascii="Courier New" w:hAnsi="Courier New"/>
      </w:rPr>
    </w:lvl>
    <w:lvl w:ilvl="8" w:tplc="60121198">
      <w:start w:val="1"/>
      <w:numFmt w:val="bullet"/>
      <w:lvlText w:val=""/>
      <w:lvlJc w:val="left"/>
      <w:pPr>
        <w:tabs>
          <w:tab w:val="num" w:pos="6480"/>
        </w:tabs>
        <w:ind w:left="6480" w:hanging="360"/>
      </w:pPr>
      <w:rPr>
        <w:rFonts w:ascii="Wingdings" w:hAnsi="Wingdings"/>
      </w:rPr>
    </w:lvl>
  </w:abstractNum>
  <w:abstractNum w:abstractNumId="16" w15:restartNumberingAfterBreak="0">
    <w:nsid w:val="00000011"/>
    <w:multiLevelType w:val="hybridMultilevel"/>
    <w:tmpl w:val="00000011"/>
    <w:lvl w:ilvl="0" w:tplc="CF0A6790">
      <w:start w:val="1"/>
      <w:numFmt w:val="bullet"/>
      <w:lvlText w:val=""/>
      <w:lvlJc w:val="left"/>
      <w:pPr>
        <w:ind w:left="720" w:hanging="360"/>
      </w:pPr>
      <w:rPr>
        <w:rFonts w:ascii="Symbol" w:hAnsi="Symbol"/>
      </w:rPr>
    </w:lvl>
    <w:lvl w:ilvl="1" w:tplc="7A966264">
      <w:start w:val="1"/>
      <w:numFmt w:val="bullet"/>
      <w:lvlText w:val="o"/>
      <w:lvlJc w:val="left"/>
      <w:pPr>
        <w:tabs>
          <w:tab w:val="num" w:pos="1440"/>
        </w:tabs>
        <w:ind w:left="1440" w:hanging="360"/>
      </w:pPr>
      <w:rPr>
        <w:rFonts w:ascii="Courier New" w:hAnsi="Courier New"/>
      </w:rPr>
    </w:lvl>
    <w:lvl w:ilvl="2" w:tplc="22600810">
      <w:start w:val="1"/>
      <w:numFmt w:val="bullet"/>
      <w:lvlText w:val=""/>
      <w:lvlJc w:val="left"/>
      <w:pPr>
        <w:tabs>
          <w:tab w:val="num" w:pos="2160"/>
        </w:tabs>
        <w:ind w:left="2160" w:hanging="360"/>
      </w:pPr>
      <w:rPr>
        <w:rFonts w:ascii="Wingdings" w:hAnsi="Wingdings"/>
      </w:rPr>
    </w:lvl>
    <w:lvl w:ilvl="3" w:tplc="C44643DE">
      <w:start w:val="1"/>
      <w:numFmt w:val="bullet"/>
      <w:lvlText w:val=""/>
      <w:lvlJc w:val="left"/>
      <w:pPr>
        <w:tabs>
          <w:tab w:val="num" w:pos="2880"/>
        </w:tabs>
        <w:ind w:left="2880" w:hanging="360"/>
      </w:pPr>
      <w:rPr>
        <w:rFonts w:ascii="Symbol" w:hAnsi="Symbol"/>
      </w:rPr>
    </w:lvl>
    <w:lvl w:ilvl="4" w:tplc="17A8F7CA">
      <w:start w:val="1"/>
      <w:numFmt w:val="bullet"/>
      <w:lvlText w:val="o"/>
      <w:lvlJc w:val="left"/>
      <w:pPr>
        <w:tabs>
          <w:tab w:val="num" w:pos="3600"/>
        </w:tabs>
        <w:ind w:left="3600" w:hanging="360"/>
      </w:pPr>
      <w:rPr>
        <w:rFonts w:ascii="Courier New" w:hAnsi="Courier New"/>
      </w:rPr>
    </w:lvl>
    <w:lvl w:ilvl="5" w:tplc="8206A838">
      <w:start w:val="1"/>
      <w:numFmt w:val="bullet"/>
      <w:lvlText w:val=""/>
      <w:lvlJc w:val="left"/>
      <w:pPr>
        <w:tabs>
          <w:tab w:val="num" w:pos="4320"/>
        </w:tabs>
        <w:ind w:left="4320" w:hanging="360"/>
      </w:pPr>
      <w:rPr>
        <w:rFonts w:ascii="Wingdings" w:hAnsi="Wingdings"/>
      </w:rPr>
    </w:lvl>
    <w:lvl w:ilvl="6" w:tplc="DBB43826">
      <w:start w:val="1"/>
      <w:numFmt w:val="bullet"/>
      <w:lvlText w:val=""/>
      <w:lvlJc w:val="left"/>
      <w:pPr>
        <w:tabs>
          <w:tab w:val="num" w:pos="5040"/>
        </w:tabs>
        <w:ind w:left="5040" w:hanging="360"/>
      </w:pPr>
      <w:rPr>
        <w:rFonts w:ascii="Symbol" w:hAnsi="Symbol"/>
      </w:rPr>
    </w:lvl>
    <w:lvl w:ilvl="7" w:tplc="9A8A0632">
      <w:start w:val="1"/>
      <w:numFmt w:val="bullet"/>
      <w:lvlText w:val="o"/>
      <w:lvlJc w:val="left"/>
      <w:pPr>
        <w:tabs>
          <w:tab w:val="num" w:pos="5760"/>
        </w:tabs>
        <w:ind w:left="5760" w:hanging="360"/>
      </w:pPr>
      <w:rPr>
        <w:rFonts w:ascii="Courier New" w:hAnsi="Courier New"/>
      </w:rPr>
    </w:lvl>
    <w:lvl w:ilvl="8" w:tplc="2FECC21E">
      <w:start w:val="1"/>
      <w:numFmt w:val="bullet"/>
      <w:lvlText w:val=""/>
      <w:lvlJc w:val="left"/>
      <w:pPr>
        <w:tabs>
          <w:tab w:val="num" w:pos="6480"/>
        </w:tabs>
        <w:ind w:left="6480" w:hanging="360"/>
      </w:pPr>
      <w:rPr>
        <w:rFonts w:ascii="Wingdings" w:hAnsi="Wingdings"/>
      </w:rPr>
    </w:lvl>
  </w:abstractNum>
  <w:abstractNum w:abstractNumId="17" w15:restartNumberingAfterBreak="0">
    <w:nsid w:val="00000012"/>
    <w:multiLevelType w:val="hybridMultilevel"/>
    <w:tmpl w:val="00000012"/>
    <w:lvl w:ilvl="0" w:tplc="4EC2CDC0">
      <w:start w:val="1"/>
      <w:numFmt w:val="bullet"/>
      <w:lvlText w:val=""/>
      <w:lvlJc w:val="left"/>
      <w:pPr>
        <w:ind w:left="720" w:hanging="360"/>
      </w:pPr>
      <w:rPr>
        <w:rFonts w:ascii="Symbol" w:hAnsi="Symbol"/>
      </w:rPr>
    </w:lvl>
    <w:lvl w:ilvl="1" w:tplc="DC068392">
      <w:start w:val="1"/>
      <w:numFmt w:val="bullet"/>
      <w:lvlText w:val="o"/>
      <w:lvlJc w:val="left"/>
      <w:pPr>
        <w:tabs>
          <w:tab w:val="num" w:pos="1440"/>
        </w:tabs>
        <w:ind w:left="1440" w:hanging="360"/>
      </w:pPr>
      <w:rPr>
        <w:rFonts w:ascii="Courier New" w:hAnsi="Courier New"/>
      </w:rPr>
    </w:lvl>
    <w:lvl w:ilvl="2" w:tplc="155605E6">
      <w:start w:val="1"/>
      <w:numFmt w:val="bullet"/>
      <w:lvlText w:val=""/>
      <w:lvlJc w:val="left"/>
      <w:pPr>
        <w:tabs>
          <w:tab w:val="num" w:pos="2160"/>
        </w:tabs>
        <w:ind w:left="2160" w:hanging="360"/>
      </w:pPr>
      <w:rPr>
        <w:rFonts w:ascii="Wingdings" w:hAnsi="Wingdings"/>
      </w:rPr>
    </w:lvl>
    <w:lvl w:ilvl="3" w:tplc="B78047CE">
      <w:start w:val="1"/>
      <w:numFmt w:val="bullet"/>
      <w:lvlText w:val=""/>
      <w:lvlJc w:val="left"/>
      <w:pPr>
        <w:tabs>
          <w:tab w:val="num" w:pos="2880"/>
        </w:tabs>
        <w:ind w:left="2880" w:hanging="360"/>
      </w:pPr>
      <w:rPr>
        <w:rFonts w:ascii="Symbol" w:hAnsi="Symbol"/>
      </w:rPr>
    </w:lvl>
    <w:lvl w:ilvl="4" w:tplc="3A36BD6A">
      <w:start w:val="1"/>
      <w:numFmt w:val="bullet"/>
      <w:lvlText w:val="o"/>
      <w:lvlJc w:val="left"/>
      <w:pPr>
        <w:tabs>
          <w:tab w:val="num" w:pos="3600"/>
        </w:tabs>
        <w:ind w:left="3600" w:hanging="360"/>
      </w:pPr>
      <w:rPr>
        <w:rFonts w:ascii="Courier New" w:hAnsi="Courier New"/>
      </w:rPr>
    </w:lvl>
    <w:lvl w:ilvl="5" w:tplc="21D411EE">
      <w:start w:val="1"/>
      <w:numFmt w:val="bullet"/>
      <w:lvlText w:val=""/>
      <w:lvlJc w:val="left"/>
      <w:pPr>
        <w:tabs>
          <w:tab w:val="num" w:pos="4320"/>
        </w:tabs>
        <w:ind w:left="4320" w:hanging="360"/>
      </w:pPr>
      <w:rPr>
        <w:rFonts w:ascii="Wingdings" w:hAnsi="Wingdings"/>
      </w:rPr>
    </w:lvl>
    <w:lvl w:ilvl="6" w:tplc="5E067168">
      <w:start w:val="1"/>
      <w:numFmt w:val="bullet"/>
      <w:lvlText w:val=""/>
      <w:lvlJc w:val="left"/>
      <w:pPr>
        <w:tabs>
          <w:tab w:val="num" w:pos="5040"/>
        </w:tabs>
        <w:ind w:left="5040" w:hanging="360"/>
      </w:pPr>
      <w:rPr>
        <w:rFonts w:ascii="Symbol" w:hAnsi="Symbol"/>
      </w:rPr>
    </w:lvl>
    <w:lvl w:ilvl="7" w:tplc="0AE6789E">
      <w:start w:val="1"/>
      <w:numFmt w:val="bullet"/>
      <w:lvlText w:val="o"/>
      <w:lvlJc w:val="left"/>
      <w:pPr>
        <w:tabs>
          <w:tab w:val="num" w:pos="5760"/>
        </w:tabs>
        <w:ind w:left="5760" w:hanging="360"/>
      </w:pPr>
      <w:rPr>
        <w:rFonts w:ascii="Courier New" w:hAnsi="Courier New"/>
      </w:rPr>
    </w:lvl>
    <w:lvl w:ilvl="8" w:tplc="B49AF5C2">
      <w:start w:val="1"/>
      <w:numFmt w:val="bullet"/>
      <w:lvlText w:val=""/>
      <w:lvlJc w:val="left"/>
      <w:pPr>
        <w:tabs>
          <w:tab w:val="num" w:pos="6480"/>
        </w:tabs>
        <w:ind w:left="6480" w:hanging="360"/>
      </w:pPr>
      <w:rPr>
        <w:rFonts w:ascii="Wingdings" w:hAnsi="Wingdings"/>
      </w:rPr>
    </w:lvl>
  </w:abstractNum>
  <w:abstractNum w:abstractNumId="18" w15:restartNumberingAfterBreak="0">
    <w:nsid w:val="00000013"/>
    <w:multiLevelType w:val="hybridMultilevel"/>
    <w:tmpl w:val="00000013"/>
    <w:lvl w:ilvl="0" w:tplc="72CEDE4C">
      <w:start w:val="1"/>
      <w:numFmt w:val="bullet"/>
      <w:lvlText w:val=""/>
      <w:lvlJc w:val="left"/>
      <w:pPr>
        <w:ind w:left="720" w:hanging="360"/>
      </w:pPr>
      <w:rPr>
        <w:rFonts w:ascii="Symbol" w:hAnsi="Symbol"/>
      </w:rPr>
    </w:lvl>
    <w:lvl w:ilvl="1" w:tplc="951A9EF6">
      <w:start w:val="1"/>
      <w:numFmt w:val="bullet"/>
      <w:lvlText w:val="o"/>
      <w:lvlJc w:val="left"/>
      <w:pPr>
        <w:tabs>
          <w:tab w:val="num" w:pos="1440"/>
        </w:tabs>
        <w:ind w:left="1440" w:hanging="360"/>
      </w:pPr>
      <w:rPr>
        <w:rFonts w:ascii="Courier New" w:hAnsi="Courier New"/>
      </w:rPr>
    </w:lvl>
    <w:lvl w:ilvl="2" w:tplc="EE1AFB1C">
      <w:start w:val="1"/>
      <w:numFmt w:val="bullet"/>
      <w:lvlText w:val=""/>
      <w:lvlJc w:val="left"/>
      <w:pPr>
        <w:tabs>
          <w:tab w:val="num" w:pos="2160"/>
        </w:tabs>
        <w:ind w:left="2160" w:hanging="360"/>
      </w:pPr>
      <w:rPr>
        <w:rFonts w:ascii="Wingdings" w:hAnsi="Wingdings"/>
      </w:rPr>
    </w:lvl>
    <w:lvl w:ilvl="3" w:tplc="F58EE5C0">
      <w:start w:val="1"/>
      <w:numFmt w:val="bullet"/>
      <w:lvlText w:val=""/>
      <w:lvlJc w:val="left"/>
      <w:pPr>
        <w:tabs>
          <w:tab w:val="num" w:pos="2880"/>
        </w:tabs>
        <w:ind w:left="2880" w:hanging="360"/>
      </w:pPr>
      <w:rPr>
        <w:rFonts w:ascii="Symbol" w:hAnsi="Symbol"/>
      </w:rPr>
    </w:lvl>
    <w:lvl w:ilvl="4" w:tplc="78469EDC">
      <w:start w:val="1"/>
      <w:numFmt w:val="bullet"/>
      <w:lvlText w:val="o"/>
      <w:lvlJc w:val="left"/>
      <w:pPr>
        <w:tabs>
          <w:tab w:val="num" w:pos="3600"/>
        </w:tabs>
        <w:ind w:left="3600" w:hanging="360"/>
      </w:pPr>
      <w:rPr>
        <w:rFonts w:ascii="Courier New" w:hAnsi="Courier New"/>
      </w:rPr>
    </w:lvl>
    <w:lvl w:ilvl="5" w:tplc="DF30B3DE">
      <w:start w:val="1"/>
      <w:numFmt w:val="bullet"/>
      <w:lvlText w:val=""/>
      <w:lvlJc w:val="left"/>
      <w:pPr>
        <w:tabs>
          <w:tab w:val="num" w:pos="4320"/>
        </w:tabs>
        <w:ind w:left="4320" w:hanging="360"/>
      </w:pPr>
      <w:rPr>
        <w:rFonts w:ascii="Wingdings" w:hAnsi="Wingdings"/>
      </w:rPr>
    </w:lvl>
    <w:lvl w:ilvl="6" w:tplc="E480A7CE">
      <w:start w:val="1"/>
      <w:numFmt w:val="bullet"/>
      <w:lvlText w:val=""/>
      <w:lvlJc w:val="left"/>
      <w:pPr>
        <w:tabs>
          <w:tab w:val="num" w:pos="5040"/>
        </w:tabs>
        <w:ind w:left="5040" w:hanging="360"/>
      </w:pPr>
      <w:rPr>
        <w:rFonts w:ascii="Symbol" w:hAnsi="Symbol"/>
      </w:rPr>
    </w:lvl>
    <w:lvl w:ilvl="7" w:tplc="222A2512">
      <w:start w:val="1"/>
      <w:numFmt w:val="bullet"/>
      <w:lvlText w:val="o"/>
      <w:lvlJc w:val="left"/>
      <w:pPr>
        <w:tabs>
          <w:tab w:val="num" w:pos="5760"/>
        </w:tabs>
        <w:ind w:left="5760" w:hanging="360"/>
      </w:pPr>
      <w:rPr>
        <w:rFonts w:ascii="Courier New" w:hAnsi="Courier New"/>
      </w:rPr>
    </w:lvl>
    <w:lvl w:ilvl="8" w:tplc="81309792">
      <w:start w:val="1"/>
      <w:numFmt w:val="bullet"/>
      <w:lvlText w:val=""/>
      <w:lvlJc w:val="left"/>
      <w:pPr>
        <w:tabs>
          <w:tab w:val="num" w:pos="6480"/>
        </w:tabs>
        <w:ind w:left="6480" w:hanging="360"/>
      </w:pPr>
      <w:rPr>
        <w:rFonts w:ascii="Wingdings" w:hAnsi="Wingdings"/>
      </w:rPr>
    </w:lvl>
  </w:abstractNum>
  <w:abstractNum w:abstractNumId="19" w15:restartNumberingAfterBreak="0">
    <w:nsid w:val="00000014"/>
    <w:multiLevelType w:val="hybridMultilevel"/>
    <w:tmpl w:val="00000014"/>
    <w:lvl w:ilvl="0" w:tplc="31CCD524">
      <w:start w:val="1"/>
      <w:numFmt w:val="bullet"/>
      <w:lvlText w:val=""/>
      <w:lvlJc w:val="left"/>
      <w:pPr>
        <w:ind w:left="720" w:hanging="360"/>
      </w:pPr>
      <w:rPr>
        <w:rFonts w:ascii="Symbol" w:hAnsi="Symbol"/>
      </w:rPr>
    </w:lvl>
    <w:lvl w:ilvl="1" w:tplc="7CA67148">
      <w:start w:val="1"/>
      <w:numFmt w:val="bullet"/>
      <w:lvlText w:val="o"/>
      <w:lvlJc w:val="left"/>
      <w:pPr>
        <w:tabs>
          <w:tab w:val="num" w:pos="1440"/>
        </w:tabs>
        <w:ind w:left="1440" w:hanging="360"/>
      </w:pPr>
      <w:rPr>
        <w:rFonts w:ascii="Courier New" w:hAnsi="Courier New"/>
      </w:rPr>
    </w:lvl>
    <w:lvl w:ilvl="2" w:tplc="4C48BC94">
      <w:start w:val="1"/>
      <w:numFmt w:val="bullet"/>
      <w:lvlText w:val=""/>
      <w:lvlJc w:val="left"/>
      <w:pPr>
        <w:tabs>
          <w:tab w:val="num" w:pos="2160"/>
        </w:tabs>
        <w:ind w:left="2160" w:hanging="360"/>
      </w:pPr>
      <w:rPr>
        <w:rFonts w:ascii="Wingdings" w:hAnsi="Wingdings"/>
      </w:rPr>
    </w:lvl>
    <w:lvl w:ilvl="3" w:tplc="122ED194">
      <w:start w:val="1"/>
      <w:numFmt w:val="bullet"/>
      <w:lvlText w:val=""/>
      <w:lvlJc w:val="left"/>
      <w:pPr>
        <w:tabs>
          <w:tab w:val="num" w:pos="2880"/>
        </w:tabs>
        <w:ind w:left="2880" w:hanging="360"/>
      </w:pPr>
      <w:rPr>
        <w:rFonts w:ascii="Symbol" w:hAnsi="Symbol"/>
      </w:rPr>
    </w:lvl>
    <w:lvl w:ilvl="4" w:tplc="BE9E619E">
      <w:start w:val="1"/>
      <w:numFmt w:val="bullet"/>
      <w:lvlText w:val="o"/>
      <w:lvlJc w:val="left"/>
      <w:pPr>
        <w:tabs>
          <w:tab w:val="num" w:pos="3600"/>
        </w:tabs>
        <w:ind w:left="3600" w:hanging="360"/>
      </w:pPr>
      <w:rPr>
        <w:rFonts w:ascii="Courier New" w:hAnsi="Courier New"/>
      </w:rPr>
    </w:lvl>
    <w:lvl w:ilvl="5" w:tplc="50B8FD64">
      <w:start w:val="1"/>
      <w:numFmt w:val="bullet"/>
      <w:lvlText w:val=""/>
      <w:lvlJc w:val="left"/>
      <w:pPr>
        <w:tabs>
          <w:tab w:val="num" w:pos="4320"/>
        </w:tabs>
        <w:ind w:left="4320" w:hanging="360"/>
      </w:pPr>
      <w:rPr>
        <w:rFonts w:ascii="Wingdings" w:hAnsi="Wingdings"/>
      </w:rPr>
    </w:lvl>
    <w:lvl w:ilvl="6" w:tplc="777AEB34">
      <w:start w:val="1"/>
      <w:numFmt w:val="bullet"/>
      <w:lvlText w:val=""/>
      <w:lvlJc w:val="left"/>
      <w:pPr>
        <w:tabs>
          <w:tab w:val="num" w:pos="5040"/>
        </w:tabs>
        <w:ind w:left="5040" w:hanging="360"/>
      </w:pPr>
      <w:rPr>
        <w:rFonts w:ascii="Symbol" w:hAnsi="Symbol"/>
      </w:rPr>
    </w:lvl>
    <w:lvl w:ilvl="7" w:tplc="EB56C026">
      <w:start w:val="1"/>
      <w:numFmt w:val="bullet"/>
      <w:lvlText w:val="o"/>
      <w:lvlJc w:val="left"/>
      <w:pPr>
        <w:tabs>
          <w:tab w:val="num" w:pos="5760"/>
        </w:tabs>
        <w:ind w:left="5760" w:hanging="360"/>
      </w:pPr>
      <w:rPr>
        <w:rFonts w:ascii="Courier New" w:hAnsi="Courier New"/>
      </w:rPr>
    </w:lvl>
    <w:lvl w:ilvl="8" w:tplc="096267E0">
      <w:start w:val="1"/>
      <w:numFmt w:val="bullet"/>
      <w:lvlText w:val=""/>
      <w:lvlJc w:val="left"/>
      <w:pPr>
        <w:tabs>
          <w:tab w:val="num" w:pos="6480"/>
        </w:tabs>
        <w:ind w:left="6480" w:hanging="360"/>
      </w:pPr>
      <w:rPr>
        <w:rFonts w:ascii="Wingdings" w:hAnsi="Wingdings"/>
      </w:rPr>
    </w:lvl>
  </w:abstractNum>
  <w:abstractNum w:abstractNumId="20" w15:restartNumberingAfterBreak="0">
    <w:nsid w:val="00000015"/>
    <w:multiLevelType w:val="hybridMultilevel"/>
    <w:tmpl w:val="00000015"/>
    <w:lvl w:ilvl="0" w:tplc="91C6DD52">
      <w:start w:val="1"/>
      <w:numFmt w:val="bullet"/>
      <w:lvlText w:val=""/>
      <w:lvlJc w:val="left"/>
      <w:pPr>
        <w:ind w:left="720" w:hanging="360"/>
      </w:pPr>
      <w:rPr>
        <w:rFonts w:ascii="Symbol" w:hAnsi="Symbol"/>
      </w:rPr>
    </w:lvl>
    <w:lvl w:ilvl="1" w:tplc="1B06204E">
      <w:start w:val="1"/>
      <w:numFmt w:val="bullet"/>
      <w:lvlText w:val="o"/>
      <w:lvlJc w:val="left"/>
      <w:pPr>
        <w:tabs>
          <w:tab w:val="num" w:pos="1440"/>
        </w:tabs>
        <w:ind w:left="1440" w:hanging="360"/>
      </w:pPr>
      <w:rPr>
        <w:rFonts w:ascii="Courier New" w:hAnsi="Courier New"/>
      </w:rPr>
    </w:lvl>
    <w:lvl w:ilvl="2" w:tplc="9C088BAC">
      <w:start w:val="1"/>
      <w:numFmt w:val="bullet"/>
      <w:lvlText w:val=""/>
      <w:lvlJc w:val="left"/>
      <w:pPr>
        <w:tabs>
          <w:tab w:val="num" w:pos="2160"/>
        </w:tabs>
        <w:ind w:left="2160" w:hanging="360"/>
      </w:pPr>
      <w:rPr>
        <w:rFonts w:ascii="Wingdings" w:hAnsi="Wingdings"/>
      </w:rPr>
    </w:lvl>
    <w:lvl w:ilvl="3" w:tplc="AEC8A388">
      <w:start w:val="1"/>
      <w:numFmt w:val="bullet"/>
      <w:lvlText w:val=""/>
      <w:lvlJc w:val="left"/>
      <w:pPr>
        <w:tabs>
          <w:tab w:val="num" w:pos="2880"/>
        </w:tabs>
        <w:ind w:left="2880" w:hanging="360"/>
      </w:pPr>
      <w:rPr>
        <w:rFonts w:ascii="Symbol" w:hAnsi="Symbol"/>
      </w:rPr>
    </w:lvl>
    <w:lvl w:ilvl="4" w:tplc="11E4D8B2">
      <w:start w:val="1"/>
      <w:numFmt w:val="bullet"/>
      <w:lvlText w:val="o"/>
      <w:lvlJc w:val="left"/>
      <w:pPr>
        <w:tabs>
          <w:tab w:val="num" w:pos="3600"/>
        </w:tabs>
        <w:ind w:left="3600" w:hanging="360"/>
      </w:pPr>
      <w:rPr>
        <w:rFonts w:ascii="Courier New" w:hAnsi="Courier New"/>
      </w:rPr>
    </w:lvl>
    <w:lvl w:ilvl="5" w:tplc="AEDEF94C">
      <w:start w:val="1"/>
      <w:numFmt w:val="bullet"/>
      <w:lvlText w:val=""/>
      <w:lvlJc w:val="left"/>
      <w:pPr>
        <w:tabs>
          <w:tab w:val="num" w:pos="4320"/>
        </w:tabs>
        <w:ind w:left="4320" w:hanging="360"/>
      </w:pPr>
      <w:rPr>
        <w:rFonts w:ascii="Wingdings" w:hAnsi="Wingdings"/>
      </w:rPr>
    </w:lvl>
    <w:lvl w:ilvl="6" w:tplc="6FE41A48">
      <w:start w:val="1"/>
      <w:numFmt w:val="bullet"/>
      <w:lvlText w:val=""/>
      <w:lvlJc w:val="left"/>
      <w:pPr>
        <w:tabs>
          <w:tab w:val="num" w:pos="5040"/>
        </w:tabs>
        <w:ind w:left="5040" w:hanging="360"/>
      </w:pPr>
      <w:rPr>
        <w:rFonts w:ascii="Symbol" w:hAnsi="Symbol"/>
      </w:rPr>
    </w:lvl>
    <w:lvl w:ilvl="7" w:tplc="AE1CEB1E">
      <w:start w:val="1"/>
      <w:numFmt w:val="bullet"/>
      <w:lvlText w:val="o"/>
      <w:lvlJc w:val="left"/>
      <w:pPr>
        <w:tabs>
          <w:tab w:val="num" w:pos="5760"/>
        </w:tabs>
        <w:ind w:left="5760" w:hanging="360"/>
      </w:pPr>
      <w:rPr>
        <w:rFonts w:ascii="Courier New" w:hAnsi="Courier New"/>
      </w:rPr>
    </w:lvl>
    <w:lvl w:ilvl="8" w:tplc="93464950">
      <w:start w:val="1"/>
      <w:numFmt w:val="bullet"/>
      <w:lvlText w:val=""/>
      <w:lvlJc w:val="left"/>
      <w:pPr>
        <w:tabs>
          <w:tab w:val="num" w:pos="6480"/>
        </w:tabs>
        <w:ind w:left="6480" w:hanging="360"/>
      </w:pPr>
      <w:rPr>
        <w:rFonts w:ascii="Wingdings" w:hAnsi="Wingdings"/>
      </w:rPr>
    </w:lvl>
  </w:abstractNum>
  <w:abstractNum w:abstractNumId="21" w15:restartNumberingAfterBreak="0">
    <w:nsid w:val="00000016"/>
    <w:multiLevelType w:val="hybridMultilevel"/>
    <w:tmpl w:val="00000016"/>
    <w:lvl w:ilvl="0" w:tplc="F97E243E">
      <w:start w:val="1"/>
      <w:numFmt w:val="bullet"/>
      <w:lvlText w:val=""/>
      <w:lvlJc w:val="left"/>
      <w:pPr>
        <w:ind w:left="720" w:hanging="360"/>
      </w:pPr>
      <w:rPr>
        <w:rFonts w:ascii="Symbol" w:hAnsi="Symbol"/>
      </w:rPr>
    </w:lvl>
    <w:lvl w:ilvl="1" w:tplc="D2A46E84">
      <w:start w:val="1"/>
      <w:numFmt w:val="bullet"/>
      <w:lvlText w:val="o"/>
      <w:lvlJc w:val="left"/>
      <w:pPr>
        <w:tabs>
          <w:tab w:val="num" w:pos="1440"/>
        </w:tabs>
        <w:ind w:left="1440" w:hanging="360"/>
      </w:pPr>
      <w:rPr>
        <w:rFonts w:ascii="Courier New" w:hAnsi="Courier New"/>
      </w:rPr>
    </w:lvl>
    <w:lvl w:ilvl="2" w:tplc="2382B6CA">
      <w:start w:val="1"/>
      <w:numFmt w:val="bullet"/>
      <w:lvlText w:val=""/>
      <w:lvlJc w:val="left"/>
      <w:pPr>
        <w:tabs>
          <w:tab w:val="num" w:pos="2160"/>
        </w:tabs>
        <w:ind w:left="2160" w:hanging="360"/>
      </w:pPr>
      <w:rPr>
        <w:rFonts w:ascii="Wingdings" w:hAnsi="Wingdings"/>
      </w:rPr>
    </w:lvl>
    <w:lvl w:ilvl="3" w:tplc="DEB2E96A">
      <w:start w:val="1"/>
      <w:numFmt w:val="bullet"/>
      <w:lvlText w:val=""/>
      <w:lvlJc w:val="left"/>
      <w:pPr>
        <w:tabs>
          <w:tab w:val="num" w:pos="2880"/>
        </w:tabs>
        <w:ind w:left="2880" w:hanging="360"/>
      </w:pPr>
      <w:rPr>
        <w:rFonts w:ascii="Symbol" w:hAnsi="Symbol"/>
      </w:rPr>
    </w:lvl>
    <w:lvl w:ilvl="4" w:tplc="24E031F6">
      <w:start w:val="1"/>
      <w:numFmt w:val="bullet"/>
      <w:lvlText w:val="o"/>
      <w:lvlJc w:val="left"/>
      <w:pPr>
        <w:tabs>
          <w:tab w:val="num" w:pos="3600"/>
        </w:tabs>
        <w:ind w:left="3600" w:hanging="360"/>
      </w:pPr>
      <w:rPr>
        <w:rFonts w:ascii="Courier New" w:hAnsi="Courier New"/>
      </w:rPr>
    </w:lvl>
    <w:lvl w:ilvl="5" w:tplc="03E00888">
      <w:start w:val="1"/>
      <w:numFmt w:val="bullet"/>
      <w:lvlText w:val=""/>
      <w:lvlJc w:val="left"/>
      <w:pPr>
        <w:tabs>
          <w:tab w:val="num" w:pos="4320"/>
        </w:tabs>
        <w:ind w:left="4320" w:hanging="360"/>
      </w:pPr>
      <w:rPr>
        <w:rFonts w:ascii="Wingdings" w:hAnsi="Wingdings"/>
      </w:rPr>
    </w:lvl>
    <w:lvl w:ilvl="6" w:tplc="AC14F0D6">
      <w:start w:val="1"/>
      <w:numFmt w:val="bullet"/>
      <w:lvlText w:val=""/>
      <w:lvlJc w:val="left"/>
      <w:pPr>
        <w:tabs>
          <w:tab w:val="num" w:pos="5040"/>
        </w:tabs>
        <w:ind w:left="5040" w:hanging="360"/>
      </w:pPr>
      <w:rPr>
        <w:rFonts w:ascii="Symbol" w:hAnsi="Symbol"/>
      </w:rPr>
    </w:lvl>
    <w:lvl w:ilvl="7" w:tplc="DF241684">
      <w:start w:val="1"/>
      <w:numFmt w:val="bullet"/>
      <w:lvlText w:val="o"/>
      <w:lvlJc w:val="left"/>
      <w:pPr>
        <w:tabs>
          <w:tab w:val="num" w:pos="5760"/>
        </w:tabs>
        <w:ind w:left="5760" w:hanging="360"/>
      </w:pPr>
      <w:rPr>
        <w:rFonts w:ascii="Courier New" w:hAnsi="Courier New"/>
      </w:rPr>
    </w:lvl>
    <w:lvl w:ilvl="8" w:tplc="4C4C866C">
      <w:start w:val="1"/>
      <w:numFmt w:val="bullet"/>
      <w:lvlText w:val=""/>
      <w:lvlJc w:val="left"/>
      <w:pPr>
        <w:tabs>
          <w:tab w:val="num" w:pos="6480"/>
        </w:tabs>
        <w:ind w:left="6480" w:hanging="360"/>
      </w:pPr>
      <w:rPr>
        <w:rFonts w:ascii="Wingdings" w:hAnsi="Wingdings"/>
      </w:rPr>
    </w:lvl>
  </w:abstractNum>
  <w:abstractNum w:abstractNumId="22" w15:restartNumberingAfterBreak="0">
    <w:nsid w:val="49FB6849"/>
    <w:multiLevelType w:val="hybridMultilevel"/>
    <w:tmpl w:val="24AC648E"/>
    <w:lvl w:ilvl="0" w:tplc="FC588440">
      <w:numFmt w:val="bullet"/>
      <w:lvlText w:val=""/>
      <w:lvlJc w:val="left"/>
      <w:pPr>
        <w:ind w:left="2027" w:hanging="384"/>
      </w:pPr>
      <w:rPr>
        <w:rFonts w:ascii="Wingdings" w:eastAsia="Wingdings" w:hAnsi="Wingdings" w:cs="Wingdings" w:hint="default"/>
        <w:spacing w:val="2"/>
        <w:w w:val="100"/>
        <w:sz w:val="46"/>
        <w:szCs w:val="46"/>
        <w:lang w:val="en-US" w:eastAsia="en-US" w:bidi="ar-SA"/>
      </w:rPr>
    </w:lvl>
    <w:lvl w:ilvl="1" w:tplc="2266F298">
      <w:numFmt w:val="bullet"/>
      <w:lvlText w:val="•"/>
      <w:lvlJc w:val="left"/>
      <w:pPr>
        <w:ind w:left="8944" w:hanging="361"/>
      </w:pPr>
      <w:rPr>
        <w:rFonts w:hint="default"/>
        <w:w w:val="100"/>
        <w:lang w:val="en-US" w:eastAsia="en-US" w:bidi="ar-SA"/>
      </w:rPr>
    </w:lvl>
    <w:lvl w:ilvl="2" w:tplc="456EFEE6">
      <w:numFmt w:val="bullet"/>
      <w:lvlText w:val="•"/>
      <w:lvlJc w:val="left"/>
      <w:pPr>
        <w:ind w:left="10080" w:hanging="361"/>
      </w:pPr>
      <w:rPr>
        <w:rFonts w:hint="default"/>
        <w:lang w:val="en-US" w:eastAsia="en-US" w:bidi="ar-SA"/>
      </w:rPr>
    </w:lvl>
    <w:lvl w:ilvl="3" w:tplc="4DFC3A34">
      <w:numFmt w:val="bullet"/>
      <w:lvlText w:val="•"/>
      <w:lvlJc w:val="left"/>
      <w:pPr>
        <w:ind w:left="11220" w:hanging="361"/>
      </w:pPr>
      <w:rPr>
        <w:rFonts w:hint="default"/>
        <w:lang w:val="en-US" w:eastAsia="en-US" w:bidi="ar-SA"/>
      </w:rPr>
    </w:lvl>
    <w:lvl w:ilvl="4" w:tplc="333C0756">
      <w:numFmt w:val="bullet"/>
      <w:lvlText w:val="•"/>
      <w:lvlJc w:val="left"/>
      <w:pPr>
        <w:ind w:left="12360" w:hanging="361"/>
      </w:pPr>
      <w:rPr>
        <w:rFonts w:hint="default"/>
        <w:lang w:val="en-US" w:eastAsia="en-US" w:bidi="ar-SA"/>
      </w:rPr>
    </w:lvl>
    <w:lvl w:ilvl="5" w:tplc="E47281E8">
      <w:numFmt w:val="bullet"/>
      <w:lvlText w:val="•"/>
      <w:lvlJc w:val="left"/>
      <w:pPr>
        <w:ind w:left="13500" w:hanging="361"/>
      </w:pPr>
      <w:rPr>
        <w:rFonts w:hint="default"/>
        <w:lang w:val="en-US" w:eastAsia="en-US" w:bidi="ar-SA"/>
      </w:rPr>
    </w:lvl>
    <w:lvl w:ilvl="6" w:tplc="492462DA">
      <w:numFmt w:val="bullet"/>
      <w:lvlText w:val="•"/>
      <w:lvlJc w:val="left"/>
      <w:pPr>
        <w:ind w:left="14640" w:hanging="361"/>
      </w:pPr>
      <w:rPr>
        <w:rFonts w:hint="default"/>
        <w:lang w:val="en-US" w:eastAsia="en-US" w:bidi="ar-SA"/>
      </w:rPr>
    </w:lvl>
    <w:lvl w:ilvl="7" w:tplc="999C9814">
      <w:numFmt w:val="bullet"/>
      <w:lvlText w:val="•"/>
      <w:lvlJc w:val="left"/>
      <w:pPr>
        <w:ind w:left="15780" w:hanging="361"/>
      </w:pPr>
      <w:rPr>
        <w:rFonts w:hint="default"/>
        <w:lang w:val="en-US" w:eastAsia="en-US" w:bidi="ar-SA"/>
      </w:rPr>
    </w:lvl>
    <w:lvl w:ilvl="8" w:tplc="E564C84A">
      <w:numFmt w:val="bullet"/>
      <w:lvlText w:val="•"/>
      <w:lvlJc w:val="left"/>
      <w:pPr>
        <w:ind w:left="16920" w:hanging="361"/>
      </w:pPr>
      <w:rPr>
        <w:rFonts w:hint="default"/>
        <w:lang w:val="en-US" w:eastAsia="en-US" w:bidi="ar-SA"/>
      </w:rPr>
    </w:lvl>
  </w:abstractNum>
  <w:abstractNum w:abstractNumId="23" w15:restartNumberingAfterBreak="0">
    <w:nsid w:val="76DE0174"/>
    <w:multiLevelType w:val="hybridMultilevel"/>
    <w:tmpl w:val="BA468FAC"/>
    <w:lvl w:ilvl="0" w:tplc="66123D58">
      <w:numFmt w:val="bullet"/>
      <w:lvlText w:val=""/>
      <w:lvlJc w:val="left"/>
      <w:pPr>
        <w:ind w:left="10467" w:hanging="502"/>
      </w:pPr>
      <w:rPr>
        <w:rFonts w:ascii="Wingdings" w:eastAsia="Wingdings" w:hAnsi="Wingdings" w:cs="Wingdings" w:hint="default"/>
        <w:color w:val="FFFFFF"/>
        <w:spacing w:val="-2"/>
        <w:w w:val="100"/>
        <w:sz w:val="54"/>
        <w:szCs w:val="54"/>
        <w:lang w:val="en-US" w:eastAsia="en-US" w:bidi="ar-SA"/>
      </w:rPr>
    </w:lvl>
    <w:lvl w:ilvl="1" w:tplc="EB4E947A">
      <w:numFmt w:val="bullet"/>
      <w:lvlText w:val="•"/>
      <w:lvlJc w:val="left"/>
      <w:pPr>
        <w:ind w:left="11334" w:hanging="502"/>
      </w:pPr>
      <w:rPr>
        <w:rFonts w:hint="default"/>
        <w:lang w:val="en-US" w:eastAsia="en-US" w:bidi="ar-SA"/>
      </w:rPr>
    </w:lvl>
    <w:lvl w:ilvl="2" w:tplc="9780A3AE">
      <w:numFmt w:val="bullet"/>
      <w:lvlText w:val="•"/>
      <w:lvlJc w:val="left"/>
      <w:pPr>
        <w:ind w:left="12208" w:hanging="502"/>
      </w:pPr>
      <w:rPr>
        <w:rFonts w:hint="default"/>
        <w:lang w:val="en-US" w:eastAsia="en-US" w:bidi="ar-SA"/>
      </w:rPr>
    </w:lvl>
    <w:lvl w:ilvl="3" w:tplc="E1EEED7C">
      <w:numFmt w:val="bullet"/>
      <w:lvlText w:val="•"/>
      <w:lvlJc w:val="left"/>
      <w:pPr>
        <w:ind w:left="13082" w:hanging="502"/>
      </w:pPr>
      <w:rPr>
        <w:rFonts w:hint="default"/>
        <w:lang w:val="en-US" w:eastAsia="en-US" w:bidi="ar-SA"/>
      </w:rPr>
    </w:lvl>
    <w:lvl w:ilvl="4" w:tplc="444EDEEA">
      <w:numFmt w:val="bullet"/>
      <w:lvlText w:val="•"/>
      <w:lvlJc w:val="left"/>
      <w:pPr>
        <w:ind w:left="13956" w:hanging="502"/>
      </w:pPr>
      <w:rPr>
        <w:rFonts w:hint="default"/>
        <w:lang w:val="en-US" w:eastAsia="en-US" w:bidi="ar-SA"/>
      </w:rPr>
    </w:lvl>
    <w:lvl w:ilvl="5" w:tplc="3B8A798E">
      <w:numFmt w:val="bullet"/>
      <w:lvlText w:val="•"/>
      <w:lvlJc w:val="left"/>
      <w:pPr>
        <w:ind w:left="14830" w:hanging="502"/>
      </w:pPr>
      <w:rPr>
        <w:rFonts w:hint="default"/>
        <w:lang w:val="en-US" w:eastAsia="en-US" w:bidi="ar-SA"/>
      </w:rPr>
    </w:lvl>
    <w:lvl w:ilvl="6" w:tplc="C7CA21E2">
      <w:numFmt w:val="bullet"/>
      <w:lvlText w:val="•"/>
      <w:lvlJc w:val="left"/>
      <w:pPr>
        <w:ind w:left="15704" w:hanging="502"/>
      </w:pPr>
      <w:rPr>
        <w:rFonts w:hint="default"/>
        <w:lang w:val="en-US" w:eastAsia="en-US" w:bidi="ar-SA"/>
      </w:rPr>
    </w:lvl>
    <w:lvl w:ilvl="7" w:tplc="3106211E">
      <w:numFmt w:val="bullet"/>
      <w:lvlText w:val="•"/>
      <w:lvlJc w:val="left"/>
      <w:pPr>
        <w:ind w:left="16578" w:hanging="502"/>
      </w:pPr>
      <w:rPr>
        <w:rFonts w:hint="default"/>
        <w:lang w:val="en-US" w:eastAsia="en-US" w:bidi="ar-SA"/>
      </w:rPr>
    </w:lvl>
    <w:lvl w:ilvl="8" w:tplc="C5643596">
      <w:numFmt w:val="bullet"/>
      <w:lvlText w:val="•"/>
      <w:lvlJc w:val="left"/>
      <w:pPr>
        <w:ind w:left="17452" w:hanging="502"/>
      </w:pPr>
      <w:rPr>
        <w:rFonts w:hint="default"/>
        <w:lang w:val="en-US" w:eastAsia="en-US" w:bidi="ar-SA"/>
      </w:rPr>
    </w:lvl>
  </w:abstractNum>
  <w:num w:numId="1" w16cid:durableId="1520774043">
    <w:abstractNumId w:val="0"/>
  </w:num>
  <w:num w:numId="2" w16cid:durableId="368649438">
    <w:abstractNumId w:val="1"/>
  </w:num>
  <w:num w:numId="3" w16cid:durableId="1711110226">
    <w:abstractNumId w:val="2"/>
  </w:num>
  <w:num w:numId="4" w16cid:durableId="429816647">
    <w:abstractNumId w:val="3"/>
  </w:num>
  <w:num w:numId="5" w16cid:durableId="1579896903">
    <w:abstractNumId w:val="4"/>
  </w:num>
  <w:num w:numId="6" w16cid:durableId="47341442">
    <w:abstractNumId w:val="5"/>
  </w:num>
  <w:num w:numId="7" w16cid:durableId="1335721899">
    <w:abstractNumId w:val="6"/>
  </w:num>
  <w:num w:numId="8" w16cid:durableId="1296523044">
    <w:abstractNumId w:val="7"/>
  </w:num>
  <w:num w:numId="9" w16cid:durableId="27341125">
    <w:abstractNumId w:val="8"/>
  </w:num>
  <w:num w:numId="10" w16cid:durableId="1568494074">
    <w:abstractNumId w:val="9"/>
  </w:num>
  <w:num w:numId="11" w16cid:durableId="404374996">
    <w:abstractNumId w:val="10"/>
  </w:num>
  <w:num w:numId="12" w16cid:durableId="236944946">
    <w:abstractNumId w:val="11"/>
  </w:num>
  <w:num w:numId="13" w16cid:durableId="1137843904">
    <w:abstractNumId w:val="12"/>
  </w:num>
  <w:num w:numId="14" w16cid:durableId="1292595057">
    <w:abstractNumId w:val="13"/>
  </w:num>
  <w:num w:numId="15" w16cid:durableId="1344362451">
    <w:abstractNumId w:val="14"/>
  </w:num>
  <w:num w:numId="16" w16cid:durableId="1094129043">
    <w:abstractNumId w:val="15"/>
  </w:num>
  <w:num w:numId="17" w16cid:durableId="1155338840">
    <w:abstractNumId w:val="16"/>
  </w:num>
  <w:num w:numId="18" w16cid:durableId="1759249424">
    <w:abstractNumId w:val="17"/>
  </w:num>
  <w:num w:numId="19" w16cid:durableId="54594660">
    <w:abstractNumId w:val="18"/>
  </w:num>
  <w:num w:numId="20" w16cid:durableId="808673623">
    <w:abstractNumId w:val="19"/>
  </w:num>
  <w:num w:numId="21" w16cid:durableId="1457486328">
    <w:abstractNumId w:val="20"/>
  </w:num>
  <w:num w:numId="22" w16cid:durableId="1220169895">
    <w:abstractNumId w:val="21"/>
  </w:num>
  <w:num w:numId="23" w16cid:durableId="354888621">
    <w:abstractNumId w:val="22"/>
  </w:num>
  <w:num w:numId="24" w16cid:durableId="137396288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noPunctuationKerning/>
  <w:characterSpacingControl w:val="doNotCompress"/>
  <w:compat>
    <w:doNotExpandShiftReturn/>
    <w:compatSetting w:name="compatibilityMode" w:uri="http://schemas.microsoft.com/office/word" w:val="12"/>
    <w:compatSetting w:name="useWord2013TrackBottomHyphenation" w:uri="http://schemas.microsoft.com/office/word" w:val="1"/>
  </w:compat>
  <w:rsids>
    <w:rsidRoot w:val="009C5954"/>
    <w:rsid w:val="00287E27"/>
    <w:rsid w:val="004D16BA"/>
    <w:rsid w:val="004E4C42"/>
    <w:rsid w:val="008B6550"/>
    <w:rsid w:val="009C5954"/>
    <w:rsid w:val="009F78E3"/>
    <w:rsid w:val="00A54A94"/>
    <w:rsid w:val="00B6656E"/>
    <w:rsid w:val="00DC2FAC"/>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150"/>
    <o:shapelayout v:ext="edit">
      <o:idmap v:ext="edit" data="1"/>
    </o:shapelayout>
  </w:shapeDefaults>
  <w:decimalSymbol w:val="."/>
  <w:listSeparator w:val=","/>
  <w14:docId w14:val="16926BD8"/>
  <w15:docId w15:val="{F80BFAE3-F918-41DD-ABDD-0A0469997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rFonts w:ascii="Calibri" w:eastAsia="Calibri" w:hAnsi="Calibri" w:cs="Calibri"/>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rFonts w:ascii="Calibri" w:eastAsia="Calibri" w:hAnsi="Calibri" w:cs="Calibri"/>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rFonts w:ascii="Calibri" w:eastAsia="Calibri" w:hAnsi="Calibri" w:cs="Calibri"/>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rFonts w:ascii="Calibri" w:eastAsia="Calibri" w:hAnsi="Calibri" w:cs="Calibri"/>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Calibri Light" w:eastAsia="Times New Roman" w:hAnsi="Calibri Light" w:cs="Times New Roman"/>
      <w:color w:val="2F5496"/>
      <w:sz w:val="32"/>
      <w:szCs w:val="32"/>
    </w:rPr>
  </w:style>
  <w:style w:type="character" w:customStyle="1" w:styleId="Heading2Char">
    <w:name w:val="Heading 2 Char"/>
    <w:basedOn w:val="DefaultParagraphFont"/>
    <w:link w:val="Heading2"/>
    <w:uiPriority w:val="9"/>
    <w:rsid w:val="00506D7A"/>
    <w:rPr>
      <w:rFonts w:ascii="Calibri Light" w:eastAsia="Times New Roman" w:hAnsi="Calibri Light" w:cs="Times New Roman"/>
      <w:color w:val="2F5496"/>
      <w:sz w:val="26"/>
      <w:szCs w:val="26"/>
    </w:rPr>
  </w:style>
  <w:style w:type="character" w:customStyle="1" w:styleId="Heading3Char">
    <w:name w:val="Heading 3 Char"/>
    <w:basedOn w:val="DefaultParagraphFont"/>
    <w:link w:val="Heading3"/>
    <w:uiPriority w:val="9"/>
    <w:rsid w:val="00506D7A"/>
    <w:rPr>
      <w:rFonts w:ascii="Calibri Light" w:eastAsia="Times New Roman" w:hAnsi="Calibri Light" w:cs="Times New Roman"/>
      <w:color w:val="1F3763"/>
      <w:sz w:val="24"/>
      <w:szCs w:val="24"/>
    </w:rPr>
  </w:style>
  <w:style w:type="character" w:customStyle="1" w:styleId="Heading4Char">
    <w:name w:val="Heading 4 Char"/>
    <w:basedOn w:val="DefaultParagraphFont"/>
    <w:link w:val="Heading4"/>
    <w:uiPriority w:val="9"/>
    <w:rsid w:val="00506D7A"/>
    <w:rPr>
      <w:rFonts w:ascii="Calibri Light" w:eastAsia="Times New Roman" w:hAnsi="Calibri Light" w:cs="Times New Roman"/>
      <w:i/>
      <w:iCs/>
      <w:color w:val="2F5496"/>
    </w:rPr>
  </w:style>
  <w:style w:type="character" w:customStyle="1" w:styleId="Heading5Char">
    <w:name w:val="Heading 5 Char"/>
    <w:basedOn w:val="DefaultParagraphFont"/>
    <w:link w:val="Heading5"/>
    <w:uiPriority w:val="9"/>
    <w:rsid w:val="00506D7A"/>
    <w:rPr>
      <w:rFonts w:ascii="Calibri Light" w:eastAsia="Times New Roman" w:hAnsi="Calibri Light" w:cs="Times New Roman"/>
      <w:color w:val="2F5496"/>
    </w:rPr>
  </w:style>
  <w:style w:type="character" w:customStyle="1" w:styleId="Heading6Char">
    <w:name w:val="Heading 6 Char"/>
    <w:basedOn w:val="DefaultParagraphFont"/>
    <w:link w:val="Heading6"/>
    <w:uiPriority w:val="9"/>
    <w:rsid w:val="00506D7A"/>
    <w:rPr>
      <w:rFonts w:ascii="Calibri Light" w:eastAsia="Times New Roman" w:hAnsi="Calibri Light" w:cs="Times New Roman"/>
      <w:color w:val="1F3763"/>
    </w:rPr>
  </w:style>
  <w:style w:type="paragraph" w:customStyle="1" w:styleId="divSection1">
    <w:name w:val="div_Section1"/>
    <w:basedOn w:val="Normal"/>
  </w:style>
  <w:style w:type="paragraph" w:customStyle="1" w:styleId="pMsoNormal">
    <w:name w:val="p_MsoNormal"/>
    <w:basedOn w:val="p"/>
  </w:style>
  <w:style w:type="paragraph" w:customStyle="1" w:styleId="p">
    <w:name w:val="p"/>
    <w:basedOn w:val="Normal"/>
  </w:style>
  <w:style w:type="paragraph" w:customStyle="1" w:styleId="liMsoNormal">
    <w:name w:val="li_MsoNormal"/>
    <w:basedOn w:val="Normal"/>
  </w:style>
  <w:style w:type="paragraph" w:customStyle="1" w:styleId="pMsoListParagraph">
    <w:name w:val="p_MsoListParagraph"/>
    <w:basedOn w:val="p"/>
  </w:style>
  <w:style w:type="paragraph" w:customStyle="1" w:styleId="pMsoListParagraphCxSpFirst">
    <w:name w:val="p_MsoListParagraphCxSpFirst"/>
    <w:basedOn w:val="p"/>
  </w:style>
  <w:style w:type="paragraph" w:customStyle="1" w:styleId="pMsoListParagraphCxSpMiddle">
    <w:name w:val="p_MsoListParagraphCxSpMiddle"/>
    <w:basedOn w:val="p"/>
  </w:style>
  <w:style w:type="paragraph" w:customStyle="1" w:styleId="pMsoListParagraphCxSpLast">
    <w:name w:val="p_MsoListParagraphCxSpLast"/>
    <w:basedOn w:val="p"/>
  </w:style>
  <w:style w:type="table" w:customStyle="1" w:styleId="MsoTableGrid0">
    <w:name w:val="MsoTableGrid"/>
    <w:basedOn w:val="TableNormal"/>
    <w:tblPr/>
  </w:style>
  <w:style w:type="paragraph" w:styleId="BodyText">
    <w:name w:val="Body Text"/>
    <w:basedOn w:val="Normal"/>
    <w:link w:val="BodyTextChar"/>
    <w:uiPriority w:val="1"/>
    <w:qFormat/>
    <w:rsid w:val="004D16BA"/>
    <w:pPr>
      <w:widowControl w:val="0"/>
      <w:autoSpaceDE w:val="0"/>
      <w:autoSpaceDN w:val="0"/>
    </w:pPr>
    <w:rPr>
      <w:sz w:val="48"/>
      <w:szCs w:val="48"/>
    </w:rPr>
  </w:style>
  <w:style w:type="character" w:customStyle="1" w:styleId="BodyTextChar">
    <w:name w:val="Body Text Char"/>
    <w:basedOn w:val="DefaultParagraphFont"/>
    <w:link w:val="BodyText"/>
    <w:uiPriority w:val="1"/>
    <w:rsid w:val="004D16BA"/>
    <w:rPr>
      <w:sz w:val="48"/>
      <w:szCs w:val="48"/>
    </w:rPr>
  </w:style>
  <w:style w:type="paragraph" w:styleId="Title">
    <w:name w:val="Title"/>
    <w:basedOn w:val="Normal"/>
    <w:link w:val="TitleChar"/>
    <w:uiPriority w:val="10"/>
    <w:qFormat/>
    <w:rsid w:val="004D16BA"/>
    <w:pPr>
      <w:widowControl w:val="0"/>
      <w:autoSpaceDE w:val="0"/>
      <w:autoSpaceDN w:val="0"/>
      <w:spacing w:line="1567" w:lineRule="exact"/>
      <w:ind w:left="1464"/>
    </w:pPr>
    <w:rPr>
      <w:rFonts w:ascii="Calibri Light" w:eastAsia="Calibri Light" w:hAnsi="Calibri Light" w:cs="Calibri Light"/>
      <w:sz w:val="144"/>
      <w:szCs w:val="144"/>
    </w:rPr>
  </w:style>
  <w:style w:type="character" w:customStyle="1" w:styleId="TitleChar">
    <w:name w:val="Title Char"/>
    <w:basedOn w:val="DefaultParagraphFont"/>
    <w:link w:val="Title"/>
    <w:uiPriority w:val="10"/>
    <w:rsid w:val="004D16BA"/>
    <w:rPr>
      <w:rFonts w:ascii="Calibri Light" w:eastAsia="Calibri Light" w:hAnsi="Calibri Light" w:cs="Calibri Light"/>
      <w:sz w:val="144"/>
      <w:szCs w:val="144"/>
    </w:rPr>
  </w:style>
  <w:style w:type="paragraph" w:styleId="ListParagraph">
    <w:name w:val="List Paragraph"/>
    <w:basedOn w:val="Normal"/>
    <w:uiPriority w:val="1"/>
    <w:qFormat/>
    <w:rsid w:val="004D16BA"/>
    <w:pPr>
      <w:widowControl w:val="0"/>
      <w:autoSpaceDE w:val="0"/>
      <w:autoSpaceDN w:val="0"/>
      <w:spacing w:before="126"/>
      <w:ind w:left="8944" w:hanging="361"/>
    </w:pPr>
    <w:rPr>
      <w:rFonts w:ascii="Calibri" w:eastAsia="Calibri" w:hAnsi="Calibri" w:cs="Calibri"/>
      <w:sz w:val="22"/>
      <w:szCs w:val="22"/>
    </w:rPr>
  </w:style>
  <w:style w:type="paragraph" w:customStyle="1" w:styleId="TableParagraph">
    <w:name w:val="Table Paragraph"/>
    <w:basedOn w:val="Normal"/>
    <w:uiPriority w:val="1"/>
    <w:qFormat/>
    <w:rsid w:val="004D16BA"/>
    <w:pPr>
      <w:widowControl w:val="0"/>
      <w:autoSpaceDE w:val="0"/>
      <w:autoSpaceDN w:val="0"/>
      <w:ind w:left="1020"/>
    </w:pPr>
    <w:rPr>
      <w:rFonts w:ascii="Calibri" w:eastAsia="Calibri" w:hAnsi="Calibri" w:cs="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TotalTime>
  <Pages>40</Pages>
  <Words>1952</Words>
  <Characters>11132</Characters>
  <Application>Microsoft Office Word</Application>
  <DocSecurity>0</DocSecurity>
  <Lines>92</Lines>
  <Paragraphs>26</Paragraphs>
  <ScaleCrop>false</ScaleCrop>
  <Company/>
  <LinksUpToDate>false</LinksUpToDate>
  <CharactersWithSpaces>13058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Document Template (14-Mar-1996)</dc:title>
  <cp:lastModifiedBy>Muhammad Muneeb</cp:lastModifiedBy>
  <cp:revision>6</cp:revision>
  <dcterms:created xsi:type="dcterms:W3CDTF">2022-07-28T22:07:00Z</dcterms:created>
  <dcterms:modified xsi:type="dcterms:W3CDTF">2024-07-16T07:52:00Z</dcterms:modified>
</cp:coreProperties>
</file>